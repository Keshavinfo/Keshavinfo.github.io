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1BC6D93C" w:rsidP="1BC6D93C" w:rsidRDefault="1BC6D93C" w14:paraId="297F3275" w14:textId="0318A0E8">
      <w:pPr>
        <w:pStyle w:val="divdocumentdivname"/>
        <w:bidi w:val="0"/>
        <w:spacing w:before="0" w:beforeAutospacing="off" w:after="0" w:afterAutospacing="off" w:line="276" w:lineRule="auto"/>
        <w:ind w:left="0" w:right="0"/>
        <w:jc w:val="center"/>
        <w:rPr>
          <w:rFonts w:ascii="Arial" w:hAnsi="Arial" w:eastAsia="Century Gothic" w:cs="Arial"/>
          <w:b w:val="1"/>
          <w:bCs w:val="1"/>
          <w:caps w:val="1"/>
          <w:color w:val="000000" w:themeColor="text1" w:themeTint="FF" w:themeShade="FF"/>
          <w:sz w:val="28"/>
          <w:szCs w:val="28"/>
        </w:rPr>
      </w:pPr>
      <w:r w:rsidRPr="1BC6D93C" w:rsidR="1BC6D93C">
        <w:rPr>
          <w:rStyle w:val="span"/>
          <w:rFonts w:ascii="Arial" w:hAnsi="Arial" w:eastAsia="Century Gothic" w:cs="Arial"/>
          <w:b w:val="1"/>
          <w:bCs w:val="1"/>
          <w:caps w:val="1"/>
          <w:color w:val="000000" w:themeColor="text1" w:themeTint="FF" w:themeShade="FF"/>
          <w:sz w:val="28"/>
          <w:szCs w:val="28"/>
        </w:rPr>
        <w:t>KESHAV ANAND</w:t>
      </w:r>
    </w:p>
    <w:p w:rsidRPr="00154801" w:rsidR="00B86A76" w:rsidP="1BC6D93C" w:rsidRDefault="00621CB1" w14:paraId="2ADBFA4E" w14:textId="59365BEF">
      <w:pPr>
        <w:pStyle w:val="divaddress"/>
        <w:pBdr>
          <w:bottom w:val="none" w:color="auto" w:sz="0" w:space="6"/>
        </w:pBdr>
        <w:spacing w:line="240" w:lineRule="auto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E8EAED" w:themeColor="text1"/>
          <w:sz w:val="21"/>
          <w:szCs w:val="21"/>
          <w:lang w:val="en-US"/>
        </w:rPr>
      </w:pPr>
      <w:r w:rsidRPr="00154801">
        <w:rPr>
          <w:rStyle w:val="span"/>
          <w:rFonts w:ascii="Arial" w:hAnsi="Arial" w:eastAsia="Century Gothic" w:cs="Arial"/>
          <w:vanish/>
          <w:color w:val="000000" w:themeColor="text1"/>
          <w:sz w:val="21"/>
          <w:szCs w:val="21"/>
        </w:rPr>
        <w:t>V2B8H8, Kamloops, BC</w:t>
      </w:r>
      <w:r w:rsidRPr="00154801">
        <w:rPr>
          <w:rStyle w:val="documentzipprefix"/>
          <w:rFonts w:ascii="Arial" w:hAnsi="Arial" w:eastAsia="Century Gothic" w:cs="Arial"/>
          <w:color w:val="000000" w:themeColor="text1"/>
          <w:sz w:val="21"/>
          <w:szCs w:val="21"/>
        </w:rPr>
        <w:t xml:space="preserve"> </w:t>
      </w:r>
      <w:r w:rsidRPr="00154801" w:rsidR="00664301">
        <w:rPr>
          <w:rStyle w:val="span"/>
          <w:rFonts w:ascii="Arial" w:hAnsi="Arial" w:eastAsia="Century Gothic" w:cs="Arial"/>
          <w:color w:val="000000" w:themeColor="text1"/>
          <w:sz w:val="21"/>
          <w:szCs w:val="21"/>
        </w:rPr>
        <w:t xml:space="preserve">+1 </w:t>
      </w:r>
      <w:r w:rsidR="00CB44F4">
        <w:rPr>
          <w:rStyle w:val="span"/>
          <w:rFonts w:ascii="Arial" w:hAnsi="Arial" w:eastAsia="Century Gothic" w:cs="Arial"/>
          <w:color w:val="000000" w:themeColor="text1"/>
          <w:sz w:val="21"/>
          <w:szCs w:val="21"/>
        </w:rPr>
        <w:t xml:space="preserve">777-777-777 </w:t>
      </w:r>
      <w:r w:rsidR="00CB44F4">
        <w:rPr>
          <w:rStyle w:val="span"/>
          <w:rFonts w:ascii="Arial" w:hAnsi="Arial" w:eastAsia="Century Gothic" w:cs="Arial"/>
          <w:color w:val="000000" w:themeColor="text1"/>
          <w:sz w:val="21"/>
          <w:szCs w:val="21"/>
        </w:rPr>
        <w:t>| keshavanand212@gmail.com</w:t>
      </w:r>
      <w:r w:rsidRPr="00154801">
        <w:rPr>
          <w:rStyle w:val="span"/>
          <w:rFonts w:ascii="Arial" w:hAnsi="Arial" w:eastAsia="Century Gothic" w:cs="Arial"/>
          <w:color w:val="000000" w:themeColor="text1"/>
          <w:sz w:val="21"/>
          <w:szCs w:val="21"/>
        </w:rPr>
        <w:t xml:space="preserve"> </w:t>
      </w:r>
      <w:r w:rsidRPr="00154801" w:rsidR="00664301">
        <w:rPr>
          <w:rStyle w:val="span"/>
          <w:rFonts w:ascii="Arial" w:hAnsi="Arial" w:eastAsia="Century Gothic" w:cs="Arial"/>
          <w:color w:val="000000" w:themeColor="text1"/>
          <w:sz w:val="21"/>
          <w:szCs w:val="21"/>
        </w:rPr>
        <w:t xml:space="preserve"> </w:t>
      </w:r>
    </w:p>
    <w:p w:rsidRPr="00154801" w:rsidR="00154801" w:rsidP="00F327DB" w:rsidRDefault="00154801" w14:paraId="4ADF4966" w14:textId="77777777">
      <w:pPr>
        <w:pStyle w:val="divaddress"/>
        <w:pBdr>
          <w:bottom w:val="none" w:color="auto" w:sz="0" w:space="6"/>
        </w:pBdr>
        <w:spacing w:line="240" w:lineRule="auto"/>
        <w:jc w:val="center"/>
        <w:rPr>
          <w:rFonts w:ascii="Arial" w:hAnsi="Arial" w:eastAsia="Century Gothic" w:cs="Arial"/>
          <w:color w:val="000000" w:themeColor="text1"/>
          <w:sz w:val="21"/>
          <w:szCs w:val="21"/>
        </w:rPr>
      </w:pPr>
    </w:p>
    <w:p w:rsidRPr="00154801" w:rsidR="00154801" w:rsidP="00154801" w:rsidRDefault="00154801" w14:paraId="69365BE2" w14:textId="4F413286">
      <w:pPr>
        <w:pStyle w:val="divdocumentdivsectiontitle"/>
        <w:spacing w:after="100" w:line="240" w:lineRule="auto"/>
        <w:rPr>
          <w:rFonts w:ascii="Arial" w:hAnsi="Arial" w:eastAsia="Century Gothic" w:cs="Arial"/>
          <w:color w:val="000000" w:themeColor="text1"/>
          <w:sz w:val="21"/>
          <w:szCs w:val="21"/>
        </w:rPr>
      </w:pPr>
      <w:r w:rsidRPr="1BC6D93C" w:rsidR="1BC6D93C">
        <w:rPr>
          <w:rFonts w:ascii="Arial" w:hAnsi="Arial" w:eastAsia="Century Gothic" w:cs="Arial"/>
          <w:b w:val="1"/>
          <w:bCs w:val="1"/>
          <w:color w:val="000000" w:themeColor="text1" w:themeTint="FF" w:themeShade="FF"/>
          <w:sz w:val="21"/>
          <w:szCs w:val="21"/>
        </w:rPr>
        <w:t xml:space="preserve">Technical Skills: </w:t>
      </w:r>
      <w:r w:rsidRPr="1BC6D93C" w:rsidR="1BC6D93C">
        <w:rPr>
          <w:rFonts w:ascii="Arial" w:hAnsi="Arial" w:eastAsia="Century Gothic" w:cs="Arial"/>
          <w:color w:val="000000" w:themeColor="text1" w:themeTint="FF" w:themeShade="FF"/>
          <w:sz w:val="21"/>
          <w:szCs w:val="21"/>
        </w:rPr>
        <w:t>MS Excel, Word, PowerPoint, Python, C, C++</w:t>
      </w:r>
    </w:p>
    <w:p w:rsidRPr="00154801" w:rsidR="00154801" w:rsidP="1BC6D93C" w:rsidRDefault="00154801" w14:paraId="4381BB96" w14:textId="034005A9">
      <w:pPr>
        <w:pStyle w:val="Normal"/>
        <w:spacing w:after="100" w:line="240" w:lineRule="auto"/>
        <w:jc w:val="left"/>
        <w:rPr>
          <w:rFonts w:ascii="Arial" w:hAnsi="Arial" w:eastAsia="Century Gothic" w:cs="Arial"/>
          <w:color w:val="000000" w:themeColor="text1" w:themeTint="FF" w:themeShade="FF"/>
          <w:sz w:val="21"/>
          <w:szCs w:val="21"/>
        </w:rPr>
      </w:pPr>
      <w:r w:rsidRPr="1BC6D93C" w:rsidR="1BC6D93C">
        <w:rPr>
          <w:rFonts w:ascii="Arial" w:hAnsi="Arial" w:eastAsia="Century Gothic" w:cs="Arial"/>
          <w:b w:val="1"/>
          <w:bCs w:val="1"/>
          <w:color w:val="000000" w:themeColor="text1" w:themeTint="FF" w:themeShade="FF"/>
          <w:sz w:val="21"/>
          <w:szCs w:val="21"/>
        </w:rPr>
        <w:t xml:space="preserve">Functional Skills: </w:t>
      </w:r>
      <w:r w:rsidRPr="1BC6D93C" w:rsidR="1BC6D93C">
        <w:rPr>
          <w:rFonts w:ascii="Arial" w:hAnsi="Arial" w:eastAsia="Century Gothic" w:cs="Arial"/>
          <w:color w:val="000000" w:themeColor="text1" w:themeTint="FF" w:themeShade="FF"/>
          <w:sz w:val="21"/>
          <w:szCs w:val="21"/>
        </w:rPr>
        <w:t xml:space="preserve">Sales, Customer Service, Multitasking, Front Desk operation, </w:t>
      </w:r>
      <w:r w:rsidRPr="1BC6D93C" w:rsidR="1BC6D93C">
        <w:rPr>
          <w:rFonts w:ascii="Arial" w:hAnsi="Arial" w:eastAsia="Arial" w:cs="Arial"/>
          <w:noProof w:val="0"/>
          <w:color w:val="000000" w:themeColor="text1" w:themeTint="FF" w:themeShade="FF"/>
          <w:sz w:val="20"/>
          <w:szCs w:val="20"/>
          <w:lang w:val="en-US"/>
        </w:rPr>
        <w:t>Extended Shifts</w:t>
      </w:r>
    </w:p>
    <w:p w:rsidRPr="00154801" w:rsidR="00154801" w:rsidP="00154801" w:rsidRDefault="00154801" w14:paraId="2B0C0B93" w14:textId="446D7A6F">
      <w:pPr>
        <w:pStyle w:val="divdocumentdivsectiontitle"/>
        <w:spacing w:after="100" w:line="240" w:lineRule="auto"/>
        <w:rPr>
          <w:rFonts w:ascii="Arial" w:hAnsi="Arial" w:eastAsia="Century Gothic" w:cs="Arial"/>
          <w:color w:val="000000" w:themeColor="text1"/>
          <w:sz w:val="21"/>
          <w:szCs w:val="21"/>
        </w:rPr>
      </w:pPr>
    </w:p>
    <w:p w:rsidRPr="00154801" w:rsidR="00B86A76" w:rsidRDefault="00621CB1" w14:paraId="286BC445" w14:textId="493BD766">
      <w:pPr>
        <w:pStyle w:val="divdocumentdivsectiontitle"/>
        <w:spacing w:before="200" w:after="100"/>
        <w:rPr>
          <w:rFonts w:ascii="Arial" w:hAnsi="Arial" w:eastAsia="Century Gothic" w:cs="Arial"/>
          <w:b/>
          <w:bCs/>
          <w:color w:val="000000" w:themeColor="text1"/>
          <w:sz w:val="21"/>
          <w:szCs w:val="21"/>
        </w:rPr>
      </w:pPr>
      <w:r w:rsidRPr="00154801">
        <w:rPr>
          <w:rFonts w:ascii="Arial" w:hAnsi="Arial" w:eastAsia="Century Gothic" w:cs="Arial"/>
          <w:b/>
          <w:bCs/>
          <w:color w:val="000000" w:themeColor="text1"/>
          <w:sz w:val="21"/>
          <w:szCs w:val="21"/>
        </w:rPr>
        <w:t>Education</w:t>
      </w: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3794"/>
        <w:gridCol w:w="2126"/>
        <w:gridCol w:w="1418"/>
        <w:gridCol w:w="3210"/>
      </w:tblGrid>
      <w:tr w:rsidRPr="00154801" w:rsidR="004E74F4" w:rsidTr="1BC6D93C" w14:paraId="04170E64" w14:textId="77777777">
        <w:trPr>
          <w:trHeight w:val="245"/>
        </w:trPr>
        <w:tc>
          <w:tcPr>
            <w:tcW w:w="3794" w:type="dxa"/>
            <w:tcMar/>
          </w:tcPr>
          <w:p w:rsidRPr="00154801" w:rsidR="004E74F4" w:rsidP="007B45AB" w:rsidRDefault="004E74F4" w14:paraId="368F3E5C" w14:textId="77777777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154801">
              <w:rPr>
                <w:rFonts w:ascii="Arial" w:hAnsi="Arial" w:cs="Arial"/>
                <w:b/>
                <w:sz w:val="21"/>
                <w:szCs w:val="21"/>
              </w:rPr>
              <w:t>COURSE</w:t>
            </w:r>
          </w:p>
        </w:tc>
        <w:tc>
          <w:tcPr>
            <w:tcW w:w="2126" w:type="dxa"/>
            <w:tcMar/>
          </w:tcPr>
          <w:p w:rsidRPr="00154801" w:rsidR="004E74F4" w:rsidP="1BC6D93C" w:rsidRDefault="004E74F4" w14:paraId="30581050" w14:textId="5B88FB43">
            <w:pPr>
              <w:jc w:val="center"/>
              <w:rPr>
                <w:rFonts w:ascii="Arial" w:hAnsi="Arial" w:cs="Arial"/>
                <w:b w:val="1"/>
                <w:bCs w:val="1"/>
                <w:sz w:val="21"/>
                <w:szCs w:val="21"/>
              </w:rPr>
            </w:pPr>
            <w:r w:rsidRPr="1BC6D93C" w:rsidR="1BC6D93C">
              <w:rPr>
                <w:rFonts w:ascii="Arial" w:hAnsi="Arial" w:cs="Arial"/>
                <w:b w:val="1"/>
                <w:bCs w:val="1"/>
                <w:sz w:val="21"/>
                <w:szCs w:val="21"/>
              </w:rPr>
              <w:t>COLLEGE</w:t>
            </w:r>
          </w:p>
        </w:tc>
        <w:tc>
          <w:tcPr>
            <w:tcW w:w="1418" w:type="dxa"/>
            <w:tcMar/>
          </w:tcPr>
          <w:p w:rsidRPr="00154801" w:rsidR="004E74F4" w:rsidP="007B45AB" w:rsidRDefault="004E74F4" w14:paraId="3D768C14" w14:textId="77777777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154801">
              <w:rPr>
                <w:rFonts w:ascii="Arial" w:hAnsi="Arial" w:cs="Arial"/>
                <w:b/>
                <w:sz w:val="21"/>
                <w:szCs w:val="21"/>
              </w:rPr>
              <w:t>YEAR OF PASSING</w:t>
            </w:r>
          </w:p>
        </w:tc>
        <w:tc>
          <w:tcPr>
            <w:tcW w:w="3210" w:type="dxa"/>
            <w:tcMar/>
          </w:tcPr>
          <w:p w:rsidRPr="00154801" w:rsidR="004E74F4" w:rsidP="007B45AB" w:rsidRDefault="004E74F4" w14:paraId="07E8ABE4" w14:textId="3B79ADAC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154801">
              <w:rPr>
                <w:rFonts w:ascii="Arial" w:hAnsi="Arial" w:cs="Arial"/>
                <w:b/>
                <w:sz w:val="21"/>
                <w:szCs w:val="21"/>
              </w:rPr>
              <w:t>GRADE</w:t>
            </w:r>
          </w:p>
        </w:tc>
      </w:tr>
      <w:tr w:rsidRPr="00154801" w:rsidR="004E74F4" w:rsidTr="1BC6D93C" w14:paraId="7CC154E1" w14:textId="77777777">
        <w:trPr>
          <w:trHeight w:val="211"/>
        </w:trPr>
        <w:tc>
          <w:tcPr>
            <w:tcW w:w="3794" w:type="dxa"/>
            <w:tcMar/>
          </w:tcPr>
          <w:p w:rsidRPr="00154801" w:rsidR="004E74F4" w:rsidP="1BC6D93C" w:rsidRDefault="004E74F4" w14:paraId="038FCD87" w14:textId="6BDE67A0">
            <w:pPr>
              <w:jc w:val="center"/>
              <w:rPr>
                <w:rStyle w:val="spanprogramline"/>
                <w:rFonts w:ascii="Arial" w:hAnsi="Arial" w:eastAsia="Century Gothic" w:cs="Arial"/>
                <w:b w:val="0"/>
                <w:bCs w:val="0"/>
                <w:color w:val="000000" w:themeColor="text1" w:themeTint="FF" w:themeShade="FF"/>
                <w:sz w:val="21"/>
                <w:szCs w:val="21"/>
              </w:rPr>
            </w:pPr>
            <w:r w:rsidRPr="1BC6D93C" w:rsidR="1BC6D93C">
              <w:rPr>
                <w:rStyle w:val="spandegree"/>
                <w:rFonts w:ascii="Arial" w:hAnsi="Arial" w:eastAsia="Century Gothic" w:cs="Arial"/>
                <w:b w:val="0"/>
                <w:bCs w:val="0"/>
                <w:color w:val="000000" w:themeColor="text1" w:themeTint="FF" w:themeShade="FF"/>
                <w:sz w:val="21"/>
                <w:szCs w:val="21"/>
              </w:rPr>
              <w:t>Advanced Diploma</w:t>
            </w:r>
            <w:r w:rsidRPr="1BC6D93C" w:rsidR="1BC6D93C">
              <w:rPr>
                <w:rStyle w:val="span"/>
                <w:rFonts w:ascii="Arial" w:hAnsi="Arial" w:eastAsia="Century Gothic" w:cs="Arial"/>
                <w:b w:val="1"/>
                <w:bCs w:val="1"/>
                <w:color w:val="000000" w:themeColor="text1" w:themeTint="FF" w:themeShade="FF"/>
                <w:sz w:val="21"/>
                <w:szCs w:val="21"/>
              </w:rPr>
              <w:t>: Computer Programming &amp; Analysis</w:t>
            </w:r>
          </w:p>
        </w:tc>
        <w:tc>
          <w:tcPr>
            <w:tcW w:w="2126" w:type="dxa"/>
            <w:tcMar/>
          </w:tcPr>
          <w:p w:rsidRPr="00154801" w:rsidR="004E74F4" w:rsidP="1BC6D93C" w:rsidRDefault="004E74F4" w14:paraId="3ECC5430" w14:textId="586925BB">
            <w:pPr>
              <w:jc w:val="center"/>
              <w:rPr>
                <w:rStyle w:val="spancompanyname"/>
                <w:rFonts w:ascii="Arial" w:hAnsi="Arial" w:eastAsia="Century Gothic" w:cs="Arial"/>
                <w:color w:val="000000" w:themeColor="text1" w:themeTint="FF" w:themeShade="FF"/>
                <w:sz w:val="21"/>
                <w:szCs w:val="21"/>
              </w:rPr>
            </w:pPr>
            <w:r w:rsidRPr="1BC6D93C" w:rsidR="1BC6D93C">
              <w:rPr>
                <w:rStyle w:val="spancompanyname"/>
                <w:rFonts w:ascii="Arial" w:hAnsi="Arial" w:eastAsia="Century Gothic" w:cs="Arial"/>
                <w:color w:val="000000" w:themeColor="text1" w:themeTint="FF" w:themeShade="FF"/>
                <w:sz w:val="21"/>
                <w:szCs w:val="21"/>
              </w:rPr>
              <w:t>Seneca college of Arts and technology</w:t>
            </w:r>
          </w:p>
        </w:tc>
        <w:tc>
          <w:tcPr>
            <w:tcW w:w="1418" w:type="dxa"/>
            <w:tcMar/>
          </w:tcPr>
          <w:p w:rsidRPr="00154801" w:rsidR="004E74F4" w:rsidP="007B45AB" w:rsidRDefault="004E74F4" w14:paraId="3FC68C5B" w14:textId="2E69220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1BC6D93C" w:rsidR="1BC6D93C">
              <w:rPr>
                <w:rFonts w:ascii="Arial" w:hAnsi="Arial" w:cs="Arial"/>
                <w:sz w:val="21"/>
                <w:szCs w:val="21"/>
              </w:rPr>
              <w:t>2024</w:t>
            </w:r>
          </w:p>
        </w:tc>
        <w:tc>
          <w:tcPr>
            <w:tcW w:w="3210" w:type="dxa"/>
            <w:tcMar/>
            <w:vAlign w:val="center"/>
          </w:tcPr>
          <w:p w:rsidRPr="00154801" w:rsidR="004E74F4" w:rsidP="005F227B" w:rsidRDefault="004E74F4" w14:paraId="1EDB06FB" w14:textId="77777777">
            <w:pPr>
              <w:jc w:val="center"/>
              <w:rPr>
                <w:rFonts w:ascii="Arial" w:hAnsi="Arial" w:cs="Arial"/>
                <w:i/>
                <w:iCs/>
                <w:sz w:val="21"/>
                <w:szCs w:val="21"/>
              </w:rPr>
            </w:pPr>
            <w:r w:rsidRPr="00154801">
              <w:rPr>
                <w:rFonts w:ascii="Arial" w:hAnsi="Arial" w:cs="Arial"/>
                <w:i/>
                <w:iCs/>
                <w:sz w:val="21"/>
                <w:szCs w:val="21"/>
              </w:rPr>
              <w:t>Currently Pursuing</w:t>
            </w:r>
          </w:p>
          <w:p w:rsidRPr="00154801" w:rsidR="004E74F4" w:rsidP="1BC6D93C" w:rsidRDefault="004E74F4" w14:paraId="3F034D82" w14:textId="158F74BB">
            <w:pPr>
              <w:jc w:val="center"/>
              <w:rPr>
                <w:rFonts w:ascii="Arial" w:hAnsi="Arial" w:cs="Arial"/>
                <w:i w:val="1"/>
                <w:iCs w:val="1"/>
                <w:sz w:val="21"/>
                <w:szCs w:val="21"/>
              </w:rPr>
            </w:pPr>
            <w:r w:rsidRPr="1BC6D93C" w:rsidR="1BC6D93C">
              <w:rPr>
                <w:rStyle w:val="span"/>
                <w:rFonts w:ascii="Arial" w:hAnsi="Arial" w:eastAsia="Century Gothic" w:cs="Arial"/>
                <w:i w:val="1"/>
                <w:iCs w:val="1"/>
                <w:color w:val="000000" w:themeColor="text1" w:themeTint="FF" w:themeShade="FF"/>
                <w:sz w:val="21"/>
                <w:szCs w:val="21"/>
              </w:rPr>
              <w:t>[Dean's List Jan'2022]</w:t>
            </w:r>
          </w:p>
        </w:tc>
      </w:tr>
      <w:tr w:rsidR="1BC6D93C" w:rsidTr="1BC6D93C" w14:paraId="0C73A051">
        <w:trPr>
          <w:trHeight w:val="211"/>
        </w:trPr>
        <w:tc>
          <w:tcPr>
            <w:tcW w:w="3794" w:type="dxa"/>
            <w:tcMar/>
          </w:tcPr>
          <w:p w:rsidR="1BC6D93C" w:rsidP="1BC6D93C" w:rsidRDefault="1BC6D93C" w14:paraId="27D15E7D" w14:textId="193C28C8">
            <w:pPr>
              <w:pStyle w:val="Normal"/>
              <w:jc w:val="center"/>
              <w:rPr>
                <w:rStyle w:val="spandegree"/>
                <w:rFonts w:ascii="Arial" w:hAnsi="Arial" w:eastAsia="Century Gothic" w:cs="Arial"/>
                <w:b w:val="0"/>
                <w:bCs w:val="0"/>
                <w:color w:val="000000" w:themeColor="text1" w:themeTint="FF" w:themeShade="FF"/>
                <w:sz w:val="21"/>
                <w:szCs w:val="21"/>
              </w:rPr>
            </w:pPr>
            <w:r w:rsidRPr="1BC6D93C" w:rsidR="1BC6D93C">
              <w:rPr>
                <w:rStyle w:val="spandegree"/>
                <w:rFonts w:ascii="Arial" w:hAnsi="Arial" w:eastAsia="Century Gothic" w:cs="Arial"/>
                <w:b w:val="0"/>
                <w:bCs w:val="0"/>
                <w:color w:val="000000" w:themeColor="text1" w:themeTint="FF" w:themeShade="FF"/>
                <w:sz w:val="21"/>
                <w:szCs w:val="21"/>
              </w:rPr>
              <w:t>Senior secondary Education</w:t>
            </w:r>
          </w:p>
        </w:tc>
        <w:tc>
          <w:tcPr>
            <w:tcW w:w="2126" w:type="dxa"/>
            <w:tcMar/>
          </w:tcPr>
          <w:p w:rsidR="1BC6D93C" w:rsidP="1BC6D93C" w:rsidRDefault="1BC6D93C" w14:paraId="34E114D4" w14:textId="04BC13AC">
            <w:pPr>
              <w:pStyle w:val="Normal"/>
              <w:jc w:val="center"/>
              <w:rPr>
                <w:rStyle w:val="spancompanyname"/>
                <w:rFonts w:ascii="Arial" w:hAnsi="Arial" w:eastAsia="Century Gothic" w:cs="Arial"/>
                <w:color w:val="000000" w:themeColor="text1" w:themeTint="FF" w:themeShade="FF"/>
                <w:sz w:val="21"/>
                <w:szCs w:val="21"/>
              </w:rPr>
            </w:pPr>
            <w:r w:rsidRPr="1BC6D93C" w:rsidR="1BC6D93C">
              <w:rPr>
                <w:rStyle w:val="spancompanyname"/>
                <w:rFonts w:ascii="Arial" w:hAnsi="Arial" w:eastAsia="Century Gothic" w:cs="Arial"/>
                <w:color w:val="000000" w:themeColor="text1" w:themeTint="FF" w:themeShade="FF"/>
                <w:sz w:val="21"/>
                <w:szCs w:val="21"/>
              </w:rPr>
              <w:t>Colonel’s public School</w:t>
            </w:r>
          </w:p>
        </w:tc>
        <w:tc>
          <w:tcPr>
            <w:tcW w:w="1418" w:type="dxa"/>
            <w:tcMar/>
          </w:tcPr>
          <w:p w:rsidR="1BC6D93C" w:rsidP="1BC6D93C" w:rsidRDefault="1BC6D93C" w14:paraId="56426C29" w14:textId="7864D111">
            <w:pPr>
              <w:pStyle w:val="Normal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1BC6D93C" w:rsidR="1BC6D93C">
              <w:rPr>
                <w:rFonts w:ascii="Arial" w:hAnsi="Arial" w:cs="Arial"/>
                <w:sz w:val="21"/>
                <w:szCs w:val="21"/>
              </w:rPr>
              <w:t>2021</w:t>
            </w:r>
          </w:p>
        </w:tc>
        <w:tc>
          <w:tcPr>
            <w:tcW w:w="3210" w:type="dxa"/>
            <w:tcMar/>
            <w:vAlign w:val="center"/>
          </w:tcPr>
          <w:p w:rsidR="1BC6D93C" w:rsidP="1BC6D93C" w:rsidRDefault="1BC6D93C" w14:paraId="71876165" w14:textId="3DB6F1E6">
            <w:pPr>
              <w:pStyle w:val="Normal"/>
              <w:jc w:val="center"/>
              <w:rPr>
                <w:rFonts w:ascii="Arial" w:hAnsi="Arial" w:cs="Arial"/>
                <w:i w:val="1"/>
                <w:iCs w:val="1"/>
                <w:sz w:val="21"/>
                <w:szCs w:val="21"/>
              </w:rPr>
            </w:pPr>
            <w:r w:rsidRPr="1BC6D93C" w:rsidR="1BC6D93C">
              <w:rPr>
                <w:rFonts w:ascii="Arial" w:hAnsi="Arial" w:cs="Arial"/>
                <w:i w:val="1"/>
                <w:iCs w:val="1"/>
                <w:sz w:val="21"/>
                <w:szCs w:val="21"/>
              </w:rPr>
              <w:t>Class 12</w:t>
            </w:r>
            <w:r w:rsidRPr="1BC6D93C" w:rsidR="1BC6D93C">
              <w:rPr>
                <w:rFonts w:ascii="Arial" w:hAnsi="Arial" w:cs="Arial"/>
                <w:i w:val="1"/>
                <w:iCs w:val="1"/>
                <w:sz w:val="21"/>
                <w:szCs w:val="21"/>
                <w:vertAlign w:val="superscript"/>
              </w:rPr>
              <w:t>th</w:t>
            </w:r>
            <w:r w:rsidRPr="1BC6D93C" w:rsidR="1BC6D93C">
              <w:rPr>
                <w:rFonts w:ascii="Arial" w:hAnsi="Arial" w:cs="Arial"/>
                <w:i w:val="1"/>
                <w:iCs w:val="1"/>
                <w:sz w:val="21"/>
                <w:szCs w:val="21"/>
              </w:rPr>
              <w:t xml:space="preserve"> </w:t>
            </w:r>
            <w:proofErr w:type="spellStart"/>
            <w:r w:rsidRPr="1BC6D93C" w:rsidR="1BC6D93C">
              <w:rPr>
                <w:rFonts w:ascii="Arial" w:hAnsi="Arial" w:cs="Arial"/>
                <w:i w:val="1"/>
                <w:iCs w:val="1"/>
                <w:sz w:val="21"/>
                <w:szCs w:val="21"/>
              </w:rPr>
              <w:t>Cbse</w:t>
            </w:r>
            <w:proofErr w:type="spellEnd"/>
            <w:r w:rsidRPr="1BC6D93C" w:rsidR="1BC6D93C">
              <w:rPr>
                <w:rFonts w:ascii="Arial" w:hAnsi="Arial" w:cs="Arial"/>
                <w:i w:val="1"/>
                <w:iCs w:val="1"/>
                <w:sz w:val="21"/>
                <w:szCs w:val="21"/>
              </w:rPr>
              <w:t xml:space="preserve"> board examination: First division</w:t>
            </w:r>
          </w:p>
        </w:tc>
      </w:tr>
    </w:tbl>
    <w:p w:rsidR="1BC6D93C" w:rsidP="1BC6D93C" w:rsidRDefault="1BC6D93C" w14:paraId="444A4D6D" w14:textId="349E56A0">
      <w:pPr>
        <w:pStyle w:val="divdocumentdivsectiontitle"/>
        <w:spacing w:before="200" w:after="100"/>
        <w:rPr>
          <w:rStyle w:val="spanjobtitle"/>
          <w:rFonts w:ascii="Arial" w:hAnsi="Arial" w:eastAsia="Century Gothic" w:cs="Arial"/>
          <w:color w:val="000000" w:themeColor="text1" w:themeTint="FF" w:themeShade="FF"/>
          <w:sz w:val="21"/>
          <w:szCs w:val="21"/>
        </w:rPr>
      </w:pPr>
      <w:r w:rsidRPr="1BC6D93C" w:rsidR="1BC6D93C">
        <w:rPr>
          <w:rFonts w:ascii="Arial" w:hAnsi="Arial" w:eastAsia="Century Gothic" w:cs="Arial"/>
          <w:b w:val="1"/>
          <w:bCs w:val="1"/>
          <w:color w:val="000000" w:themeColor="text1" w:themeTint="FF" w:themeShade="FF"/>
          <w:sz w:val="21"/>
          <w:szCs w:val="21"/>
        </w:rPr>
        <w:t>Work History</w:t>
      </w:r>
    </w:p>
    <w:p w:rsidRPr="00154801" w:rsidR="00B86A76" w:rsidP="00421A08" w:rsidRDefault="004E74F4" w14:paraId="60E11378" w14:textId="439B03DC">
      <w:pPr>
        <w:pStyle w:val="divdocumentdivsectiontitle"/>
        <w:spacing w:before="200" w:after="100"/>
        <w:rPr>
          <w:rFonts w:ascii="Arial" w:hAnsi="Arial" w:eastAsia="Century Gothic" w:cs="Arial"/>
          <w:b/>
          <w:bCs/>
          <w:color w:val="000000" w:themeColor="text1"/>
          <w:sz w:val="21"/>
          <w:szCs w:val="21"/>
        </w:rPr>
      </w:pPr>
      <w:r w:rsidRPr="00154801">
        <w:rPr>
          <w:rFonts w:ascii="Arial" w:hAnsi="Arial" w:eastAsia="Century Gothic" w:cs="Arial"/>
          <w:b/>
          <w:bCs/>
          <w:color w:val="000000" w:themeColor="text1"/>
          <w:sz w:val="21"/>
          <w:szCs w:val="21"/>
        </w:rPr>
        <w:t>Availability</w:t>
      </w:r>
      <w:r w:rsidRPr="00154801" w:rsidR="00421A08">
        <w:rPr>
          <w:rFonts w:ascii="Arial" w:hAnsi="Arial" w:eastAsia="Century Gothic" w:cs="Arial"/>
          <w:b/>
          <w:bCs/>
          <w:color w:val="000000" w:themeColor="text1"/>
          <w:sz w:val="21"/>
          <w:szCs w:val="21"/>
        </w:rPr>
        <w:t xml:space="preserve"> - </w:t>
      </w:r>
      <w:r w:rsidRPr="00154801" w:rsidR="00421A08">
        <w:rPr>
          <w:rFonts w:ascii="Arial" w:hAnsi="Arial" w:eastAsia="Century Gothic" w:cs="Arial"/>
          <w:color w:val="000000" w:themeColor="text1"/>
          <w:sz w:val="21"/>
          <w:szCs w:val="21"/>
        </w:rPr>
        <w:t xml:space="preserve">20 </w:t>
      </w:r>
      <w:proofErr w:type="spellStart"/>
      <w:r w:rsidRPr="00154801" w:rsidR="00421A08">
        <w:rPr>
          <w:rFonts w:ascii="Arial" w:hAnsi="Arial" w:eastAsia="Century Gothic" w:cs="Arial"/>
          <w:color w:val="000000" w:themeColor="text1"/>
          <w:sz w:val="21"/>
          <w:szCs w:val="21"/>
        </w:rPr>
        <w:t>Hrs</w:t>
      </w:r>
      <w:proofErr w:type="spellEnd"/>
      <w:r w:rsidRPr="00154801" w:rsidR="00421A08">
        <w:rPr>
          <w:rFonts w:ascii="Arial" w:hAnsi="Arial" w:eastAsia="Century Gothic" w:cs="Arial"/>
          <w:color w:val="000000" w:themeColor="text1"/>
          <w:sz w:val="21"/>
          <w:szCs w:val="21"/>
        </w:rPr>
        <w:t xml:space="preserve"> / per week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048"/>
        <w:gridCol w:w="1220"/>
        <w:gridCol w:w="1537"/>
        <w:gridCol w:w="1318"/>
        <w:gridCol w:w="1318"/>
        <w:gridCol w:w="1318"/>
        <w:gridCol w:w="1318"/>
      </w:tblGrid>
      <w:tr w:rsidRPr="00154801" w:rsidR="00421A08" w:rsidTr="004F506F" w14:paraId="3989BB8E" w14:textId="77777777">
        <w:trPr>
          <w:trHeight w:val="342"/>
        </w:trPr>
        <w:tc>
          <w:tcPr>
            <w:tcW w:w="1668" w:type="dxa"/>
          </w:tcPr>
          <w:p w:rsidRPr="00154801" w:rsidR="00421A08" w:rsidRDefault="00421A08" w14:paraId="55FFF0AB" w14:textId="3D5F90EC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</w:p>
        </w:tc>
        <w:tc>
          <w:tcPr>
            <w:tcW w:w="1048" w:type="dxa"/>
          </w:tcPr>
          <w:p w:rsidRPr="00154801" w:rsidR="00421A08" w:rsidRDefault="00421A08" w14:paraId="02A966DA" w14:textId="3BA08BDB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Monday</w:t>
            </w:r>
          </w:p>
        </w:tc>
        <w:tc>
          <w:tcPr>
            <w:tcW w:w="1220" w:type="dxa"/>
          </w:tcPr>
          <w:p w:rsidRPr="00154801" w:rsidR="00421A08" w:rsidRDefault="00421A08" w14:paraId="4F55DB8C" w14:textId="26E76C64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Tuesday</w:t>
            </w:r>
          </w:p>
        </w:tc>
        <w:tc>
          <w:tcPr>
            <w:tcW w:w="1537" w:type="dxa"/>
          </w:tcPr>
          <w:p w:rsidRPr="00154801" w:rsidR="00421A08" w:rsidRDefault="00421A08" w14:paraId="407DA17A" w14:textId="755FB235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Wednesday</w:t>
            </w:r>
          </w:p>
        </w:tc>
        <w:tc>
          <w:tcPr>
            <w:tcW w:w="1318" w:type="dxa"/>
          </w:tcPr>
          <w:p w:rsidRPr="00154801" w:rsidR="00421A08" w:rsidRDefault="00421A08" w14:paraId="56C0A730" w14:textId="68953E23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Thursday</w:t>
            </w:r>
          </w:p>
        </w:tc>
        <w:tc>
          <w:tcPr>
            <w:tcW w:w="1318" w:type="dxa"/>
          </w:tcPr>
          <w:p w:rsidRPr="00154801" w:rsidR="00421A08" w:rsidRDefault="00421A08" w14:paraId="37DAB8D3" w14:textId="45E4A346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Friday</w:t>
            </w:r>
          </w:p>
        </w:tc>
        <w:tc>
          <w:tcPr>
            <w:tcW w:w="1318" w:type="dxa"/>
          </w:tcPr>
          <w:p w:rsidRPr="00154801" w:rsidR="00421A08" w:rsidRDefault="00421A08" w14:paraId="5CF14F11" w14:textId="155E8A4A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Saturday</w:t>
            </w:r>
          </w:p>
        </w:tc>
        <w:tc>
          <w:tcPr>
            <w:tcW w:w="1318" w:type="dxa"/>
          </w:tcPr>
          <w:p w:rsidRPr="00154801" w:rsidR="00421A08" w:rsidRDefault="00421A08" w14:paraId="307325E7" w14:textId="71BD49D9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Sunday</w:t>
            </w:r>
          </w:p>
        </w:tc>
      </w:tr>
      <w:tr w:rsidRPr="00154801" w:rsidR="00421A08" w:rsidTr="004F506F" w14:paraId="3A23EF13" w14:textId="77777777">
        <w:trPr>
          <w:trHeight w:val="342"/>
        </w:trPr>
        <w:tc>
          <w:tcPr>
            <w:tcW w:w="1668" w:type="dxa"/>
          </w:tcPr>
          <w:p w:rsidRPr="00154801" w:rsidR="00421A08" w:rsidRDefault="004F506F" w14:paraId="73ED0A6E" w14:textId="02807FC4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8 - 12 Noon</w:t>
            </w:r>
          </w:p>
        </w:tc>
        <w:tc>
          <w:tcPr>
            <w:tcW w:w="1048" w:type="dxa"/>
          </w:tcPr>
          <w:p w:rsidRPr="00154801" w:rsidR="00421A08" w:rsidRDefault="00421A08" w14:paraId="77AE369D" w14:textId="427E11B6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220" w:type="dxa"/>
          </w:tcPr>
          <w:p w:rsidRPr="00154801" w:rsidR="00421A08" w:rsidRDefault="00421A08" w14:paraId="1007046C" w14:textId="65CCEED1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537" w:type="dxa"/>
          </w:tcPr>
          <w:p w:rsidRPr="00154801" w:rsidR="00421A08" w:rsidRDefault="00421A08" w14:paraId="1531021B" w14:textId="5902F686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67B6019D" w14:textId="2EA89A37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760E91" w14:paraId="4C68D45A" w14:textId="116BBF8C">
            <w:pPr>
              <w:pStyle w:val="p"/>
              <w:spacing w:line="320" w:lineRule="atLeast"/>
              <w:rPr>
                <w:rFonts w:ascii="Arial" w:hAnsi="Arial" w:eastAsia="Century Gothic" w:cs="Arial"/>
                <w:color w:val="000000" w:themeColor="text1"/>
                <w:sz w:val="21"/>
                <w:szCs w:val="21"/>
              </w:rPr>
            </w:pPr>
            <w:r>
              <w:rPr>
                <w:rFonts w:ascii="Arial" w:hAnsi="Arial" w:eastAsia="Century Gothic" w:cs="Arial"/>
                <w:color w:val="000000" w:themeColor="text1"/>
                <w:sz w:val="21"/>
                <w:szCs w:val="21"/>
              </w:rPr>
              <w:t>-</w:t>
            </w:r>
          </w:p>
        </w:tc>
        <w:tc>
          <w:tcPr>
            <w:tcW w:w="1318" w:type="dxa"/>
          </w:tcPr>
          <w:p w:rsidRPr="00154801" w:rsidR="00421A08" w:rsidRDefault="00421A08" w14:paraId="6CA7653F" w14:textId="20A1DF4E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6CE418F2" w14:textId="6D479547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</w:tr>
      <w:tr w:rsidRPr="00154801" w:rsidR="00421A08" w:rsidTr="004F506F" w14:paraId="192EC887" w14:textId="77777777">
        <w:trPr>
          <w:trHeight w:val="327"/>
        </w:trPr>
        <w:tc>
          <w:tcPr>
            <w:tcW w:w="1668" w:type="dxa"/>
          </w:tcPr>
          <w:p w:rsidRPr="00154801" w:rsidR="00421A08" w:rsidRDefault="004F506F" w14:paraId="772FFEFC" w14:textId="4D1E4D42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12 - 4 PM</w:t>
            </w:r>
          </w:p>
        </w:tc>
        <w:tc>
          <w:tcPr>
            <w:tcW w:w="1048" w:type="dxa"/>
          </w:tcPr>
          <w:p w:rsidRPr="00154801" w:rsidR="00421A08" w:rsidRDefault="00745619" w14:paraId="40E93F7B" w14:textId="7039CBD2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220" w:type="dxa"/>
          </w:tcPr>
          <w:p w:rsidRPr="00154801" w:rsidR="00421A08" w:rsidRDefault="00745619" w14:paraId="01686A99" w14:textId="0AE78DDB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537" w:type="dxa"/>
          </w:tcPr>
          <w:p w:rsidRPr="00154801" w:rsidR="00421A08" w:rsidRDefault="00745619" w14:paraId="3CEEB205" w14:textId="48589F64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318" w:type="dxa"/>
          </w:tcPr>
          <w:p w:rsidRPr="00154801" w:rsidR="00421A08" w:rsidRDefault="00421A08" w14:paraId="07560CFA" w14:textId="142A7C49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0B3C7704" w14:textId="38812CD6">
            <w:pPr>
              <w:pStyle w:val="p"/>
              <w:spacing w:line="320" w:lineRule="atLeast"/>
              <w:rPr>
                <w:rFonts w:ascii="Arial" w:hAnsi="Arial" w:eastAsia="Century Gothic" w:cs="Arial"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color w:val="000000" w:themeColor="text1"/>
                <w:sz w:val="21"/>
                <w:szCs w:val="21"/>
              </w:rPr>
              <w:t>-</w:t>
            </w:r>
          </w:p>
        </w:tc>
        <w:tc>
          <w:tcPr>
            <w:tcW w:w="1318" w:type="dxa"/>
          </w:tcPr>
          <w:p w:rsidRPr="00154801" w:rsidR="00421A08" w:rsidRDefault="00421A08" w14:paraId="29AE7DAA" w14:textId="512D43B7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2617B8DA" w14:textId="444D521C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</w:tr>
      <w:tr w:rsidRPr="00154801" w:rsidR="00421A08" w:rsidTr="004F506F" w14:paraId="7B014F73" w14:textId="77777777">
        <w:trPr>
          <w:trHeight w:val="342"/>
        </w:trPr>
        <w:tc>
          <w:tcPr>
            <w:tcW w:w="1668" w:type="dxa"/>
          </w:tcPr>
          <w:p w:rsidRPr="00154801" w:rsidR="00421A08" w:rsidRDefault="004F506F" w14:paraId="61C97A13" w14:textId="2417125A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  <w:t>4PM onwards</w:t>
            </w:r>
          </w:p>
        </w:tc>
        <w:tc>
          <w:tcPr>
            <w:tcW w:w="1048" w:type="dxa"/>
          </w:tcPr>
          <w:p w:rsidRPr="00154801" w:rsidR="00421A08" w:rsidRDefault="00745619" w14:paraId="436C6107" w14:textId="744D1924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220" w:type="dxa"/>
          </w:tcPr>
          <w:p w:rsidRPr="00154801" w:rsidR="00421A08" w:rsidRDefault="00745619" w14:paraId="08C4C0E2" w14:textId="4CCA82F9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537" w:type="dxa"/>
          </w:tcPr>
          <w:p w:rsidRPr="00154801" w:rsidR="00421A08" w:rsidRDefault="00745619" w14:paraId="50DA2A23" w14:textId="100F5EE8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</w:pPr>
            <w:r w:rsidRPr="00154801"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  <w:lang w:val="en-IN"/>
              </w:rPr>
              <w:t>-</w:t>
            </w:r>
          </w:p>
        </w:tc>
        <w:tc>
          <w:tcPr>
            <w:tcW w:w="1318" w:type="dxa"/>
          </w:tcPr>
          <w:p w:rsidRPr="00154801" w:rsidR="00421A08" w:rsidRDefault="00421A08" w14:paraId="095D1C59" w14:textId="2C3037D1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541535F5" w14:textId="0991D666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4CC3D79D" w14:textId="16A0AA27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  <w:tc>
          <w:tcPr>
            <w:tcW w:w="1318" w:type="dxa"/>
          </w:tcPr>
          <w:p w:rsidRPr="00154801" w:rsidR="00421A08" w:rsidRDefault="00421A08" w14:paraId="10337330" w14:textId="5D87F447">
            <w:pPr>
              <w:pStyle w:val="p"/>
              <w:spacing w:line="320" w:lineRule="atLeast"/>
              <w:rPr>
                <w:rFonts w:ascii="Arial" w:hAnsi="Arial" w:eastAsia="Century Gothic" w:cs="Arial"/>
                <w:b/>
                <w:bCs/>
                <w:color w:val="000000" w:themeColor="text1"/>
                <w:sz w:val="21"/>
                <w:szCs w:val="21"/>
              </w:rPr>
            </w:pPr>
            <w:r w:rsidRPr="00154801">
              <w:rPr>
                <w:rFonts w:ascii="Segoe UI Symbol" w:hAnsi="Segoe UI Symbol" w:eastAsia="Century Gothic" w:cs="Segoe UI Symbol"/>
                <w:b/>
                <w:bCs/>
                <w:color w:val="000000" w:themeColor="text1"/>
                <w:sz w:val="21"/>
                <w:szCs w:val="21"/>
                <w:lang w:val="en-IN"/>
              </w:rPr>
              <w:t>✓</w:t>
            </w:r>
          </w:p>
        </w:tc>
      </w:tr>
    </w:tbl>
    <w:p w:rsidRPr="00154801" w:rsidR="003E4CA7" w:rsidRDefault="003E4CA7" w14:paraId="2D9FD341" w14:textId="07660354">
      <w:pPr>
        <w:pStyle w:val="p"/>
        <w:spacing w:line="320" w:lineRule="atLeast"/>
        <w:rPr>
          <w:rFonts w:ascii="Arial" w:hAnsi="Arial" w:eastAsia="Century Gothic" w:cs="Arial"/>
          <w:color w:val="000000" w:themeColor="text1"/>
          <w:sz w:val="21"/>
          <w:szCs w:val="21"/>
        </w:rPr>
      </w:pPr>
    </w:p>
    <w:sectPr w:rsidRPr="00154801" w:rsidR="003E4CA7" w:rsidSect="0015480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orient="portrait"/>
      <w:pgMar w:top="525" w:right="624" w:bottom="445" w:left="62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5577" w:rsidP="00664301" w:rsidRDefault="00415577" w14:paraId="5F61A07D" w14:textId="77777777">
      <w:pPr>
        <w:spacing w:line="240" w:lineRule="auto"/>
      </w:pPr>
      <w:r>
        <w:separator/>
      </w:r>
    </w:p>
  </w:endnote>
  <w:endnote w:type="continuationSeparator" w:id="0">
    <w:p w:rsidR="00415577" w:rsidP="00664301" w:rsidRDefault="00415577" w14:paraId="7DBBDB2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  <w:embedRegular w:fontKey="{9F88F6EB-359D-A74B-90D9-D0D558196B77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F2619B06-58DF-9748-97E9-47B6D1550DDD}" r:id="rId2"/>
    <w:embedBold w:fontKey="{73BD1D92-2626-2C4A-9851-788982B8BE92}" r:id="rId3"/>
    <w:embedItalic w:fontKey="{46F9B581-5CC4-A94F-A898-BD38A2D2618E}" r:id="rId4"/>
    <w:embedBoldItalic w:fontKey="{91E4532A-C03C-9C43-A6F9-C8364AFBC023}" r:id="rId5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w:fontKey="{EBD3EBF2-932C-F846-8B02-3B8E7E934E4F}" r:id="rId6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  <w:embedRegular w:fontKey="{3979DFEF-543C-134C-A7C1-4D00B7114A59}" r:id="rId7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w:fontKey="{841D7CFB-0FFA-E441-913A-07861967AF59}" r:id="rId8"/>
    <w:embedBold w:fontKey="{EB09FBE3-AE4C-9C4C-A7DA-17E84B761999}" r:id="rId9"/>
    <w:embedItalic w:fontKey="{1D4DD37C-64C8-BB47-8978-53903BEFED17}" r:id="rId1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w:fontKey="{860FF34F-2499-BF44-93D8-BB78CF45BC49}" r:id="rId11"/>
    <w:embedBold w:fontKey="{003834E6-4C49-0D4E-8EFD-0FAF9F8EB7C2}" r:id="rId12"/>
    <w:embedItalic w:fontKey="{ADE7F38E-895F-5E4A-A950-6BC42B4F8102}" r:id="rId13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w:fontKey="{71D7D823-ADF6-8543-88C9-FACDE4D7CFF8}" r:id="rId1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5991F5A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609E12C2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57E1F1F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5577" w:rsidP="00664301" w:rsidRDefault="00415577" w14:paraId="02805CCA" w14:textId="77777777">
      <w:pPr>
        <w:spacing w:line="240" w:lineRule="auto"/>
      </w:pPr>
      <w:r>
        <w:separator/>
      </w:r>
    </w:p>
  </w:footnote>
  <w:footnote w:type="continuationSeparator" w:id="0">
    <w:p w:rsidR="00415577" w:rsidP="00664301" w:rsidRDefault="00415577" w14:paraId="3B50A67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444C96C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5E2EEEC1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4301" w:rsidRDefault="00664301" w14:paraId="2FB093E0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000001"/>
    <w:multiLevelType w:val="hybridMultilevel"/>
    <w:tmpl w:val="00000001"/>
    <w:lvl w:ilvl="0" w:tplc="B7165C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65821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CDC36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DAE7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2899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EE8B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9E6F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D644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B6AB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03CEA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9CD5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EC00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9C34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F609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B833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4297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4A07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CCF1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FE50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C6D6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142D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F853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DDCCE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D7C78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3650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C646A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48634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3585F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324E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BCEC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3695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653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9325D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E2F5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307F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49A9D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FA4BD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DE04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C0A6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2A43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AA1D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E254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F679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5069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8E4C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5E4B4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59E62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2A4D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C688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D400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BC42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6ABF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A4BA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9A3B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7">
    <w:abstractNumId w:val="6"/>
  </w: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displayBackgroundShape/>
  <w:embedTrueTypeFonts/>
  <w:trackRevisions w:val="false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76"/>
    <w:rsid w:val="000D5804"/>
    <w:rsid w:val="001406BD"/>
    <w:rsid w:val="00154801"/>
    <w:rsid w:val="001E0DA7"/>
    <w:rsid w:val="002B5A3B"/>
    <w:rsid w:val="00335137"/>
    <w:rsid w:val="003E4CA7"/>
    <w:rsid w:val="00415577"/>
    <w:rsid w:val="00421A08"/>
    <w:rsid w:val="004E19FE"/>
    <w:rsid w:val="004E74F4"/>
    <w:rsid w:val="004F506F"/>
    <w:rsid w:val="005F227B"/>
    <w:rsid w:val="00621CB1"/>
    <w:rsid w:val="00664301"/>
    <w:rsid w:val="00745619"/>
    <w:rsid w:val="00760E91"/>
    <w:rsid w:val="0078059A"/>
    <w:rsid w:val="007F1125"/>
    <w:rsid w:val="0091552C"/>
    <w:rsid w:val="00952DA9"/>
    <w:rsid w:val="00B81FB8"/>
    <w:rsid w:val="00B86A76"/>
    <w:rsid w:val="00B875EA"/>
    <w:rsid w:val="00BC0349"/>
    <w:rsid w:val="00CB44F4"/>
    <w:rsid w:val="00D444B0"/>
    <w:rsid w:val="00D977EF"/>
    <w:rsid w:val="00F327DB"/>
    <w:rsid w:val="1BC6D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945CF"/>
  <w15:docId w15:val="{A632ED21-A3DF-C643-A598-AF15207C51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06D7A"/>
    <w:rPr>
      <w:rFonts w:ascii="Times New Roman" w:hAnsi="Times New Roman" w:eastAsia="Times New Roman" w:cs="Times New Roman"/>
      <w:color w:val="2F5496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06D7A"/>
    <w:rPr>
      <w:rFonts w:ascii="Times New Roman" w:hAnsi="Times New Roman" w:eastAsia="Times New Roman" w:cs="Times New Roman"/>
      <w:color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06D7A"/>
    <w:rPr>
      <w:rFonts w:ascii="Times New Roman" w:hAnsi="Times New Roman" w:eastAsia="Times New Roman" w:cs="Times New Roman"/>
      <w:color w:val="1F3763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06D7A"/>
    <w:rPr>
      <w:rFonts w:ascii="Times New Roman" w:hAnsi="Times New Roman" w:eastAsia="Times New Roman" w:cs="Times New Roman"/>
      <w:i/>
      <w:iCs/>
      <w:color w:val="2F5496"/>
    </w:rPr>
  </w:style>
  <w:style w:type="character" w:styleId="Heading5Char" w:customStyle="1">
    <w:name w:val="Heading 5 Char"/>
    <w:basedOn w:val="DefaultParagraphFont"/>
    <w:link w:val="Heading5"/>
    <w:uiPriority w:val="9"/>
    <w:rsid w:val="00506D7A"/>
    <w:rPr>
      <w:rFonts w:ascii="Times New Roman" w:hAnsi="Times New Roman" w:eastAsia="Times New Roman" w:cs="Times New Roman"/>
      <w:color w:val="2F5496"/>
    </w:rPr>
  </w:style>
  <w:style w:type="character" w:styleId="Heading6Char" w:customStyle="1">
    <w:name w:val="Heading 6 Char"/>
    <w:basedOn w:val="DefaultParagraphFont"/>
    <w:link w:val="Heading6"/>
    <w:uiPriority w:val="9"/>
    <w:rsid w:val="00506D7A"/>
    <w:rPr>
      <w:rFonts w:ascii="Times New Roman" w:hAnsi="Times New Roman" w:eastAsia="Times New Roman" w:cs="Times New Roman"/>
      <w:color w:val="1F3763"/>
    </w:rPr>
  </w:style>
  <w:style w:type="paragraph" w:styleId="divdocument" w:customStyle="1">
    <w:name w:val="div_document"/>
    <w:basedOn w:val="Normal"/>
    <w:pPr>
      <w:spacing w:line="320" w:lineRule="atLeast"/>
    </w:pPr>
    <w:rPr>
      <w:color w:val="666666"/>
    </w:rPr>
  </w:style>
  <w:style w:type="paragraph" w:styleId="divdocumentdivfirstsection" w:customStyle="1">
    <w:name w:val="div_document_div_firstsection"/>
    <w:basedOn w:val="Normal"/>
  </w:style>
  <w:style w:type="paragraph" w:styleId="divdocumentdivparagraph" w:customStyle="1">
    <w:name w:val="div_document_div_paragraph"/>
    <w:basedOn w:val="Normal"/>
  </w:style>
  <w:style w:type="paragraph" w:styleId="divdocumentdivname" w:customStyle="1">
    <w:name w:val="div_document_div_name"/>
    <w:basedOn w:val="Normal"/>
    <w:rPr>
      <w:color w:val="000000"/>
    </w:rPr>
  </w:style>
  <w:style w:type="character" w:styleId="span" w:customStyle="1">
    <w:name w:val="span"/>
    <w:basedOn w:val="DefaultParagraphFont"/>
    <w:rPr>
      <w:sz w:val="24"/>
      <w:szCs w:val="24"/>
      <w:bdr w:val="none" w:color="auto" w:sz="0" w:space="0"/>
      <w:vertAlign w:val="baseline"/>
    </w:rPr>
  </w:style>
  <w:style w:type="paragraph" w:styleId="divdocumentdivSECTIONCNTC" w:customStyle="1">
    <w:name w:val="div_document_div_SECTION_CNTC"/>
    <w:basedOn w:val="Normal"/>
  </w:style>
  <w:style w:type="paragraph" w:styleId="divaddress" w:customStyle="1">
    <w:name w:val="div_address"/>
    <w:basedOn w:val="div"/>
    <w:pPr>
      <w:spacing w:line="300" w:lineRule="atLeast"/>
      <w:jc w:val="right"/>
    </w:pPr>
    <w:rPr>
      <w:color w:val="000000"/>
      <w:sz w:val="20"/>
      <w:szCs w:val="20"/>
    </w:rPr>
  </w:style>
  <w:style w:type="paragraph" w:styleId="div" w:customStyle="1">
    <w:name w:val="div"/>
    <w:basedOn w:val="Normal"/>
  </w:style>
  <w:style w:type="character" w:styleId="documentzipsuffix" w:customStyle="1">
    <w:name w:val="document_zipsuffix"/>
    <w:basedOn w:val="DefaultParagraphFont"/>
  </w:style>
  <w:style w:type="character" w:styleId="documentzipprefix" w:customStyle="1">
    <w:name w:val="document_zipprefix"/>
    <w:basedOn w:val="DefaultParagraphFont"/>
    <w:rPr>
      <w:vanish/>
    </w:rPr>
  </w:style>
  <w:style w:type="paragraph" w:styleId="divdocumentsection" w:customStyle="1">
    <w:name w:val="div_document_section"/>
    <w:basedOn w:val="Normal"/>
  </w:style>
  <w:style w:type="paragraph" w:styleId="divdocumentdivheading" w:customStyle="1">
    <w:name w:val="div_document_div_heading"/>
    <w:basedOn w:val="Normal"/>
  </w:style>
  <w:style w:type="paragraph" w:styleId="divdocumentdivsectiontitle" w:customStyle="1">
    <w:name w:val="div_document_div_sectiontitle"/>
    <w:basedOn w:val="Normal"/>
    <w:pPr>
      <w:spacing w:line="380" w:lineRule="atLeast"/>
    </w:pPr>
    <w:rPr>
      <w:color w:val="000000"/>
      <w:sz w:val="28"/>
      <w:szCs w:val="28"/>
    </w:rPr>
  </w:style>
  <w:style w:type="paragraph" w:styleId="divdocumentsinglecolumn" w:customStyle="1">
    <w:name w:val="div_document_singlecolumn"/>
    <w:basedOn w:val="Normal"/>
  </w:style>
  <w:style w:type="paragraph" w:styleId="p" w:customStyle="1">
    <w:name w:val="p"/>
    <w:basedOn w:val="Normal"/>
  </w:style>
  <w:style w:type="paragraph" w:styleId="ulli" w:customStyle="1">
    <w:name w:val="ul_li"/>
    <w:basedOn w:val="Normal"/>
    <w:rPr>
      <w:color w:val="666666"/>
    </w:rPr>
  </w:style>
  <w:style w:type="table" w:styleId="divdocumenttable" w:customStyle="1">
    <w:name w:val="div_document_table"/>
    <w:basedOn w:val="TableNormal"/>
    <w:tblPr/>
  </w:style>
  <w:style w:type="character" w:styleId="singlecolumnspanpaddedlinenth-child1" w:customStyle="1">
    <w:name w:val="singlecolumn_span_paddedline_nth-child(1)"/>
    <w:basedOn w:val="DefaultParagraphFont"/>
  </w:style>
  <w:style w:type="character" w:styleId="spandegree" w:customStyle="1">
    <w:name w:val="span_degree"/>
    <w:basedOn w:val="span"/>
    <w:rPr>
      <w:b/>
      <w:bCs/>
      <w:color w:val="000000"/>
      <w:sz w:val="24"/>
      <w:szCs w:val="24"/>
      <w:bdr w:val="none" w:color="auto" w:sz="0" w:space="0"/>
      <w:vertAlign w:val="baseline"/>
    </w:rPr>
  </w:style>
  <w:style w:type="character" w:styleId="spanprogramline" w:customStyle="1">
    <w:name w:val="span_programline"/>
    <w:basedOn w:val="span"/>
    <w:rPr>
      <w:b/>
      <w:bCs/>
      <w:color w:val="000000"/>
      <w:sz w:val="24"/>
      <w:szCs w:val="24"/>
      <w:bdr w:val="none" w:color="auto" w:sz="0" w:space="0"/>
      <w:vertAlign w:val="baseline"/>
    </w:rPr>
  </w:style>
  <w:style w:type="character" w:styleId="spanjobdates" w:customStyle="1">
    <w:name w:val="span_jobdates"/>
    <w:basedOn w:val="span"/>
    <w:rPr>
      <w:color w:val="000000"/>
      <w:sz w:val="24"/>
      <w:szCs w:val="24"/>
      <w:bdr w:val="none" w:color="auto" w:sz="0" w:space="0"/>
      <w:vertAlign w:val="baseline"/>
    </w:rPr>
  </w:style>
  <w:style w:type="paragraph" w:styleId="spanpaddedline" w:customStyle="1">
    <w:name w:val="span_paddedline"/>
    <w:basedOn w:val="spanParagraph"/>
  </w:style>
  <w:style w:type="paragraph" w:styleId="spanParagraph" w:customStyle="1">
    <w:name w:val="span Paragraph"/>
    <w:basedOn w:val="Normal"/>
  </w:style>
  <w:style w:type="character" w:styleId="spancompanyname" w:customStyle="1">
    <w:name w:val="span_companyname"/>
    <w:basedOn w:val="span"/>
    <w:rPr>
      <w:b w:val="0"/>
      <w:bCs w:val="0"/>
      <w:sz w:val="24"/>
      <w:szCs w:val="24"/>
      <w:bdr w:val="none" w:color="auto" w:sz="0" w:space="0"/>
      <w:vertAlign w:val="baseline"/>
    </w:rPr>
  </w:style>
  <w:style w:type="character" w:styleId="datesWrapper" w:customStyle="1">
    <w:name w:val="datesWrapper"/>
    <w:basedOn w:val="DefaultParagraphFont"/>
  </w:style>
  <w:style w:type="character" w:styleId="spanjobtitle" w:customStyle="1">
    <w:name w:val="span_jobtitle"/>
    <w:basedOn w:val="span"/>
    <w:rPr>
      <w:b/>
      <w:bCs/>
      <w:color w:val="000000"/>
      <w:sz w:val="24"/>
      <w:szCs w:val="24"/>
      <w:bdr w:val="none" w:color="auto" w:sz="0" w:space="0"/>
      <w:vertAlign w:val="baseline"/>
    </w:rPr>
  </w:style>
  <w:style w:type="character" w:styleId="em" w:customStyle="1">
    <w:name w:val="em"/>
    <w:basedOn w:val="DefaultParagraphFont"/>
    <w:rPr>
      <w:sz w:val="24"/>
      <w:szCs w:val="24"/>
      <w:bdr w:val="none" w:color="auto" w:sz="0" w:space="0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664301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6430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64301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64301"/>
    <w:rPr>
      <w:sz w:val="24"/>
      <w:szCs w:val="24"/>
    </w:rPr>
  </w:style>
  <w:style w:type="table" w:styleId="TableGrid">
    <w:name w:val="Table Grid"/>
    <w:basedOn w:val="TableNormal"/>
    <w:uiPriority w:val="59"/>
    <w:rsid w:val="004E74F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1548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Piyush Kumar Merwal</dc:title>
  <lastModifiedBy>keshav anand</lastModifiedBy>
  <revision>5</revision>
  <lastPrinted>2021-08-27T16:03:00.0000000Z</lastPrinted>
  <dcterms:created xsi:type="dcterms:W3CDTF">2021-09-12T07:04:00.0000000Z</dcterms:created>
  <dcterms:modified xsi:type="dcterms:W3CDTF">2021-09-29T06:06:35.5960415Z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b7ade468-3bbe-49b0-945d-6304ca3d838f</vt:lpwstr>
  </property>
  <property fmtid="{D5CDD505-2E9C-101B-9397-08002B2CF9AE}" pid="3" name="x1ye=0">
    <vt:lpwstr>uDgAAB+LCAAAAAAABAAVmbV69DoYhC/IhZmKU5iZ2Z2ZYc321Z/8bZKNpE+jmXeeFVkK5nAUoXBKYCkGF1gEE3GRggSSIXkGQx7y8zU0QKtYfSLJaPv2Ne4P2sUD0N4FCI1vifIiEgbnhMF8tKCKS7xlKrHv0RGZ1M76rWsYx+JwXKGECob1OcyFxDGlr0AO25dykejX57EHM8r+iwxH0U7fhD34I9nyTZPUqkL2UbPDaNnn4gfqKjboOWeQJJ8</vt:lpwstr>
  </property>
  <property fmtid="{D5CDD505-2E9C-101B-9397-08002B2CF9AE}" pid="4" name="x1ye=1">
    <vt:lpwstr>GuGTkhpnWVj3gYuJLFgvhE3iWbU/cdShbiMpnUmTlN5HUZl74ivYdkrTFuAEN83NpXj30U6rASD1UDyEimSDCMF1vQuT9VT/tkurfaINVVdLiySN+7fSLpzdOeEToVQ29mBsylKExlckeTd9pi4Ur60z+2YnpufCPAIHxm9PARJT9t4D13OFM0mJd25E3LZLw7zW3Wbt/VN6BFEDIo1O8v1jNix2zEfByqgy8eyM2gEtCBIJKh59XMFYOFw0qM6</vt:lpwstr>
  </property>
  <property fmtid="{D5CDD505-2E9C-101B-9397-08002B2CF9AE}" pid="5" name="x1ye=10">
    <vt:lpwstr>xZPbWPPz/2T0zg8HGH/QlXmOuaKzbr3jkq+TLHnOFZ5OsXR2YMX/IM4MZxmcWQvnTrlujQ6Sd6EUb3Go7Ed4WxaF71E9UQKX5hGfR69HNLGNM9lmn4wtQ+6g6SRXhqrNqrNxF5azj+kmO2a8/7CaNjJvXvZi3k3ixb1yVNkUGi9qm04hCcT1rVAO+5QAxcrIwYRLWd9JIor4jWdVnUsX5urWU5o5WaNfW1vvfrMviq3M84AafEZvyeDuCKNmjMb</vt:lpwstr>
  </property>
  <property fmtid="{D5CDD505-2E9C-101B-9397-08002B2CF9AE}" pid="6" name="x1ye=11">
    <vt:lpwstr>TXoG/3OFdR6uOFMwaaSYTfCWxRcoknSQ2anwKpfii96ac/xDGjwP0YyFt/3bNqqHaTnQ3+JyAInYS9eSZEdYSZU1VKHPK1AFZAltPeSbrpjPLTWx0l0uar3za5wXQx6giFs9OhQ7cIiVendkYNb9opXtSymoSwdT7JqvJ4hTh7IC8oY8u6HfYU/af2z7l3ihcMfQv5+YvMivO3ofZ+pDgKFborviwvovyNrKp0RJsA0QAX6kwEx879ca/b5mwXT</vt:lpwstr>
  </property>
  <property fmtid="{D5CDD505-2E9C-101B-9397-08002B2CF9AE}" pid="7" name="x1ye=12">
    <vt:lpwstr>lwVpBHmsL0MMIgyzc0hRvDeuHygMAfIpMdS2Y6VCClWiwxLot54QTBnS25n3ZjfYcdfU3164KyisdOKXfIqWNGcZmG0UylBoLrAcZOa5VsCE2UUw8Ji6ssq4cs2lkDNoLYxsUPiZ0fg1+c0bCiUFA1twg/Wp0MFLlRyNRHIRGatQcTYpvNU7v/g4gBNgzoWccqpRhL/sQXzLJX0iuvvYJKpJhURX3l3QGQkmP5Tv7+WdxiJdXbV26euMRb5zLIC</vt:lpwstr>
  </property>
  <property fmtid="{D5CDD505-2E9C-101B-9397-08002B2CF9AE}" pid="8" name="x1ye=13">
    <vt:lpwstr>gSB5SgH0mkMcnH/IRLId/SWND54gYHxyteMdzf4ORSVzVizeoCRWrhe1l0wzaVlBw/v78Z18fmZLQqJkHE6suJCf1vp0FeAGdm+XWSXnbb2eTwzJbXEJtd2t37zewFQHt6Eo/P/JSozvnBQ8O/n4rQbnQprEupsniBKo4o1Hj4Yax1rTUcYNTN9n2lw5ha4heR1F+zWh++ksvZs/6FGzzuC1jDtt+jTO6iI9siB0qVzQAJKIevCdeK6tv+WwX/S</vt:lpwstr>
  </property>
  <property fmtid="{D5CDD505-2E9C-101B-9397-08002B2CF9AE}" pid="9" name="x1ye=14">
    <vt:lpwstr>zGv2S1rlbR6rXUdrzLez0U/PS7PbVUKKfFC/03UWYVZSeskRZzx7fTynD8a44o7kON1ejw+1ue4uw/6tU/oZFvSm1Q6pnIsWgo2bioYO9uWYyJHkVwpk44gmdHubXqW4iUXyqeI0MmjKC0ML8ZDerV5NL/UNpuRi3BPAvlxVJ/pj/ygDE/ooINXlHrlr6ENyNPxWIhIHxhKRZQ3nrA88JRESFJNxATC5MhQRPUeqYzgIIIO317/JJSXcSK4fPpk</vt:lpwstr>
  </property>
  <property fmtid="{D5CDD505-2E9C-101B-9397-08002B2CF9AE}" pid="10" name="x1ye=15">
    <vt:lpwstr>IJZQj0jRINLqUSEAVFulVcF17CMGCXCQqh1GETUFOOIbpl8kaqOD2B2KyiTjmWM7vcC5QdifRhwpEnpSAc//StsQr6e6UJYTWsAf5f+sA1G4Rxb8UtV2z4yI1tlyXeBf6NbNdBKDwNGzCJ+uy/oE+E6nisnThmU4smUV82MolNLDikzcJX5tqzzQ5vnj2Y2r8OJaqfInyHs1JsHPtR0gMk/+FSZXTzg448lhTA8EieBQexVMChu7doeUQiJsNx6</vt:lpwstr>
  </property>
  <property fmtid="{D5CDD505-2E9C-101B-9397-08002B2CF9AE}" pid="11" name="x1ye=16">
    <vt:lpwstr>4oOns7N9e6UOKmhLxV+iYajrLPZQmYAciBYVrI5eSSCPBn9nvCWGw7coiosSEdKeFCEZCpjgzwhk1ArkbJ5Ey663GD6C0N98szbWVCfxUvYx52GYUkWDEdyzLM9lJDWndO+/3D8eeRZ2mOuMa7xg+bvIB29wdR2b6f4riWERWnlXhX/wnCKQl6riYVmyXh342paYHpkrWejgEzzOB6mXGMBaueUdikxENJuvNuuToVqTCQcCSm6RYCWklA+tAyK</vt:lpwstr>
  </property>
  <property fmtid="{D5CDD505-2E9C-101B-9397-08002B2CF9AE}" pid="12" name="x1ye=17">
    <vt:lpwstr>/QvDk2QUX+ZDjoOLhT091gnWBJyjVCJ/DkDXPoToHsk2JNBWDPdXFr78lIbNavG3pbY1epwwRfc0GR+n6waRb9OdQ+Td4kHF9phy/+lKU4WzPXjJo8MBsRFjthIB2m2MJVU3Wj3tq+lx+3IGLMJcKT2By2GJWf2R61rR168jZOQC6w3WLZWzHzflQvxfNblnATiuzQYWcszrM1ejzem9tqs+XMqAO9jfYVOia385HXqauu44y3i9DMoSlhVn8Z1</vt:lpwstr>
  </property>
  <property fmtid="{D5CDD505-2E9C-101B-9397-08002B2CF9AE}" pid="13" name="x1ye=18">
    <vt:lpwstr>YG7Qk5fBbNKTUA+WS8lMi4NpDQp9Hz1Q3Wo1rCAMAD8bYvOkzdXwYCABECblChMpjzf/0QN+Jg8V2Z4G7HERZkjnq1zcZCje8mC+QI1+THFofbef4y5qayFtEzu5F9oqsKVr+DJdRcnJOql/cFhvIPBtaPv3IT5MK2chRByRZnoT9k+v0ZhnTeHNniMbgB70bXTBIKzZD68N2BcTq+VavVEjcHNs3v0yDm1UMd3y+EFmyoUAb1bGVZ6d/+dbYbs</vt:lpwstr>
  </property>
  <property fmtid="{D5CDD505-2E9C-101B-9397-08002B2CF9AE}" pid="14" name="x1ye=19">
    <vt:lpwstr>c47tUf5c92p7IZw5skAlAs3pXVWYKZOk+6Z8m8jYi6xd6azA43I1B/QMrjvRzZ5PogJ/tu0HZy9cGsNiOiOqO7S3xb5TkG6dmjOU+xJgGKwo23DS7iiVaFCzOqnjJKVX+RQrfirNLr/XXLFdXWxVXZWWbQWJFjZZ7rXuys0gNHezlBSAn4KrPmf+JVAcwIqD1M+hTeF0BRHdGOW+GqucPzoh4ZusxLYzNyyimgNttq0OEaCEH0Fiq8o05VbRMvi</vt:lpwstr>
  </property>
  <property fmtid="{D5CDD505-2E9C-101B-9397-08002B2CF9AE}" pid="15" name="x1ye=2">
    <vt:lpwstr>qMoUOZaeYF9rR8MGkO1euDAc/h9TQNiGzeSLwN9GGZX6/RetKm/d6/yRDEzCT5cnhhyTqCfncAfoQfHvOD6qvY31kul4W4BPfg7bU4/RBYPPgcB2J49anBqzDdiocEyFnFAjpdJXxFZ+UlX13slGTJKU0rKGQiWOEJX3kKmW4TyOCqhuvRZpZWc7H0DYISxPA3sLGYcBjWdaU/5MnEUHtmca08ENxjKH/OjSO5vDpIfYRJ6nyO/azTmhWn1C6hU</vt:lpwstr>
  </property>
  <property fmtid="{D5CDD505-2E9C-101B-9397-08002B2CF9AE}" pid="16" name="x1ye=20">
    <vt:lpwstr>MMKImivSuIoEWLRDdCs0NC6QGXwAuWQ6IHfot7OmmIarbdGmfkoOyNpZdLh1HvPjbIbwhXiP5bjtGzHab9FjuqI+f0XirCnPg6yBtn2101O+kpNbcaImgZvIwlzoEHUrjqi3TUU5YjCZMdE/TMRH0OZeO6lQ0TW2kEIiXyRJz/CYdsOQksWg9fYXo7eSuN449FExP49ash2NKCWvAHYsOJdjK9pRWFstWPjSJVkA5ya2P+qETeZvdQD/xO8PrX3</vt:lpwstr>
  </property>
  <property fmtid="{D5CDD505-2E9C-101B-9397-08002B2CF9AE}" pid="17" name="x1ye=21">
    <vt:lpwstr>HDcf4UgPSez3oh0isxmV/hAjhbRyaTeIqJQAF8KP8pRS7jvzU5QveZerA+GyEMhSPQiq4iX+iASlW2F1gVzmB5UA2pbSXwF5392h4u5lSvGncVf4qm7rLIaoqW/ycl3WssqCHW04F5N9DNYNngvo9Ez1jOVO2rH4c2l8VIZvfmYvr82e9EW0XHopAZcpxx5w0uJBadQe/lkVhIqmd6JQlrD2N8vfXmp+4xYbYacJb59ZVoHK8Htm+F7VbwZ4YFf</vt:lpwstr>
  </property>
  <property fmtid="{D5CDD505-2E9C-101B-9397-08002B2CF9AE}" pid="18" name="x1ye=22">
    <vt:lpwstr>YCX2xq3pe0K0yEOdBvS06tOtZZ4ex9BUrOYsU1JvPKzYqUU6lf+4F/etmYwE3zkRdGTMtG9tmulFfXWHkxGBhyLzDw0+nCOD0AHLSBCjDHv2IDPxHNXxbz9zj83u/CyqUBXZymc2gJhrNL++E2/BCiOXmdXxcbI4IGUJgsm1pnbNNjvQrZzHDGPiuyPyVrJFr0AhJ002+U7wyQNFM2rw9m3Y/f1QI9YZ6Y5qLDU/Uv3WSsyd9+Y5PFE/vbTck0B</vt:lpwstr>
  </property>
  <property fmtid="{D5CDD505-2E9C-101B-9397-08002B2CF9AE}" pid="19" name="x1ye=23">
    <vt:lpwstr>dJrexuVoR8TbvaQqUrTvcK6y0/5jsSl8JSf36JkMxBXulOIkWCSVwgm+IHROE2HLiTPn4fWODcWNoJ7xcX0FpcOD7BFvwvlMnFr9qhX/HdtkD5HOyzoVyz667knWx2iolflIKGDhrnt339WdPcLnOfX86TC1X+Vw/WLaGeODNuys8GenYeFjtO+6XzuQLr4r6lyM8b22dzpmsUW1/ADwfjrxnqVEGe6z/yqdZtLuMeRGTQAO1BKgopPkBNCxYUv</vt:lpwstr>
  </property>
  <property fmtid="{D5CDD505-2E9C-101B-9397-08002B2CF9AE}" pid="20" name="x1ye=24">
    <vt:lpwstr>Vd4z4/p3lGLnCPwJ2jXXIDT8iBvLnVASD4J4IN8fCYqxYnGnXOeKFfg4Isr8DfsXK9G/oeyOG65k7ei2d/MJ/6nu/S69sl9Jx0AWdW8bs5t4hmyix+p9GFB2k0cjwW2XBtj42O4cvSgk9I8B6guxm3yRX1Xk+OG8psqFGnBdJtjHvWQkdx9tvL/m1eRp+Te6k2+ZZ/zlXlhaoMUW0gWfBEKWm5HwLpFygahAq02YGEDhc7Dhvqc6Fn9F+0+Gocf</vt:lpwstr>
  </property>
  <property fmtid="{D5CDD505-2E9C-101B-9397-08002B2CF9AE}" pid="21" name="x1ye=25">
    <vt:lpwstr>Wz1gPVWmIsM5wnfv8FGzizlvLnEKKK8Cd4FPFJcHM4vOgruFRYDy7v/Vvzh6Hu6CHFhXBLMgPU51xixCOn+4qzLjF77SVZG8hz17BIF1c/qx8CToZXJSqJKCefMsfxFanTEG2u/iy2hzxH1hFwiogCnZjV5u152cQkI+RJAwN+Sx/f0hgxJtma5IXHBRjQ0b5l29IQfdQmQg7sXL2MysP0Loyz2Ka2nBnDnXv4Lv07lYuGYvqCV10HyjLnsUdWq</vt:lpwstr>
  </property>
  <property fmtid="{D5CDD505-2E9C-101B-9397-08002B2CF9AE}" pid="22" name="x1ye=26">
    <vt:lpwstr>6cNSeJ8JTYeZUWlFxTaOhy2eOWWhJRh0IQ0mw2i+D7n5uG87GFj+BULSNdrr15jhDKJlWx7WiLjjpuJFgCuBzszN8HCHCGoMiiGgMCC23ZXPd3CRL311EMBcUMMG9YIG1XCEboxL+TjwoenDsetI226Kq9MrUZdqOpgOa4X3Y1zgNNAwwf0cE2Nz6wNggIfF2Z7UG9z41MVTvuvAL98FmVBRp1y1YSjW5/bpKSOpKZ9suNSEveftHsDst8aXrX3</vt:lpwstr>
  </property>
  <property fmtid="{D5CDD505-2E9C-101B-9397-08002B2CF9AE}" pid="23" name="x1ye=27">
    <vt:lpwstr>HQ8ayMhGQnge8MUo+OMJYrzOn+B+ao+1ob6o6c0UmKqVdfol7Igl7bZrZc6SlJt9/R3C38MWj6JpHoHsGsQ44JRnVrWXwMCFq0Ha1ErH2Fyfv2PCZaAC3OQpKqhyixkJsSk2StjPKMNFvs91+kAJpTd1a/BdFORftjH09hmemUIimVEJEW3CZHWQ9vEG3nNOZ6/7IGEXa5DmzrotMH+IJAASh4Bf9phykjlzhQCNbJetumtrmDWLnFLMnYdhX++</vt:lpwstr>
  </property>
  <property fmtid="{D5CDD505-2E9C-101B-9397-08002B2CF9AE}" pid="24" name="x1ye=28">
    <vt:lpwstr>ZN8yBKIU+cyXDzT0yiVYQpfFreFAKOxSKnCgu7zQA7vFJfhe3xn4szjLnw9aMyLEsDt7tEhQSI6AGPnnbepfMZBXBM+VoVMDBgY4Gg5XL6qz4WqgUd8vUVZij/mT2E7eYC+kxdFX60416a3XYGtLOo+oLp8+Y/PbVYruZ+bVqqkIZ1KC7Z+uEHmkA0VVSA3pr94t/rlnJawW4PRudICcXXGXhXB9tgEMjaVloMeFWo4W1NMqXZdRuGWoiM0EEdL</vt:lpwstr>
  </property>
  <property fmtid="{D5CDD505-2E9C-101B-9397-08002B2CF9AE}" pid="25" name="x1ye=29">
    <vt:lpwstr>rMBfsWmQavdRbklWX2+RobV/vc/2VCIdOn4LjNoaIzQ5/I4JjYL/4gp0wah7sktYq/wIxaOrpJZFq07rniz/Q//NOtJodWWieF32fyLipKdZgwNOU9nGHA60kXZIaBwOKbc2T1KYjspNoH12xcWna6ybnaztUKyDZt8+i9LNxuiMf1OWk2FfoX7lzVknD2vUmHdQgf2UwrjU8ASv9cVNdq51N3f6IFfrDFSGOPlpCUAcHfx+WENzIYcjadPOzui</vt:lpwstr>
  </property>
  <property fmtid="{D5CDD505-2E9C-101B-9397-08002B2CF9AE}" pid="26" name="x1ye=3">
    <vt:lpwstr>E+KmcKCr1HhlDnNTWDIKrNdcBBIrbqh51uHfEGbb2KVSJA+L//Crqgkq8ar5aBG1Pzg23f2OqNSUkpOZdapa9O8VMrVt9RdPR3VdB8Gc0eYureev701UmQBfvD+vAWHhEIYKUGsAWuPrBFeJjtD6t23a4sAEgYj5Cb52aWivf7puSTYgjR/qMo87R9roPUtyR9g2uOf2DvP3wMHhXXQlJRdVROi4qqZIT2eVXEbidPhyCyefckbC11O29znWSXG</vt:lpwstr>
  </property>
  <property fmtid="{D5CDD505-2E9C-101B-9397-08002B2CF9AE}" pid="27" name="x1ye=30">
    <vt:lpwstr>z3C0HMA1HojueE7fi/vqTsIP4nerX5+yCp7+Seip9lnC82jsu5dQh3EFNF2bzWLzmm2KYZ+47sRJRketGO434UNEGPoG46X0Ez6dpg7SbmeLcZJ1IQTwZ/3ixnAarBmWTPZbg1f/ZJMLDJ7ovUGWUOxBdJqOm2nQBXLhH76Iz2B162h+pMSBc6mdhWXqHIQwOgFGtpbxak8uDAayLm7G9r+WdK3Z96LLX1BXW4C2WQuBvDsZgicczedqF1YAYFw</vt:lpwstr>
  </property>
  <property fmtid="{D5CDD505-2E9C-101B-9397-08002B2CF9AE}" pid="28" name="x1ye=31">
    <vt:lpwstr>urKc2BcPV82BrQ2fXpakycuwqWU+7MhZnpgmlgvxXCr4ML79GQRTQ0EqMR//8hhmBwNtITVA6B6dluFvGxi8J0LYbG4tnT224ydZWPzVRa0qV2fuL/neknHkSMdi9VL/jv3oANMiCQGJXQH1KPNu23b0Ebh+bfNVj3TUDnqBcQhOGPGHI2bD14zQPzsEIqL51JmNiecWfizorN1ke0n3mRbMvWuHgpbK7kVpDY8w/vzgxvrJeN4dxT7r8DkZIKa</vt:lpwstr>
  </property>
  <property fmtid="{D5CDD505-2E9C-101B-9397-08002B2CF9AE}" pid="29" name="x1ye=32">
    <vt:lpwstr>qp9kOQKRezW48aUo6MXqsrl9U5G2BQqRsz93/LOr2CtkNVzS9/MKOSJa/f6cAW+5rhNFqNR4ciK8XcsTrQbMOv1Q6Jolzs2hJV6taOnbXfMXHCFC1DjQSHflkckOKU9K72TocM7V3Xv+zjWCssNUnImeuFK4RnRpDKaea4om+UGdDMPiHWxFJzB7Z204EJqKj7qYZKmek32M2agz1SerZUZPidZEgoMN/07lB8mKRkhtwxzBGR4/SZAgVQ4AQ49</vt:lpwstr>
  </property>
  <property fmtid="{D5CDD505-2E9C-101B-9397-08002B2CF9AE}" pid="30" name="x1ye=33">
    <vt:lpwstr>EpbBqmrPqzWrZyAzRJp82ebiDQ+X3mJv2x7VixDPtiP/9SeSQMcoXAGL7dT/qunWaOJcvbu/bwMa/18OTP1O54OqNzklLJ6v+oTXmyak2/ri5D1owOINLtNVCRtgGDs/DMgK7GLiIBsYtdT38qXaq9rVqpHQ34P9U2l3nuKBAS5C1MoIj0Lg/GiO291aDDP1rkb6Xld6Y29vKRjTc85UnzzSpn8aQH0gV5aVcK8KogYaFAnrkVUsySmwYCOtYun</vt:lpwstr>
  </property>
  <property fmtid="{D5CDD505-2E9C-101B-9397-08002B2CF9AE}" pid="31" name="x1ye=34">
    <vt:lpwstr>6ErkP72Z6TlEspBY+vfvoJplq+kGJOdQg+IV/6izjM3/qNUPRGOnmEWJWIjh9botQ2WmQu6Vkz17vd7/rPP3+sQpsR7WmjUGoDaWAh1pjjrRIgyOAbNwJpNDgFrLb4MpqWnt4ApZizEgdIlWxfxPq++d482Pig6h7bXhcdagJ2hLg62ls1yGPZAHl/9RWiyxW9Kh3fyAfW83A7fzWJdUdHvMdRWQPxMTRgWxkszwpSs8PX/WL19nP6UzVKwH6Qa</vt:lpwstr>
  </property>
  <property fmtid="{D5CDD505-2E9C-101B-9397-08002B2CF9AE}" pid="32" name="x1ye=35">
    <vt:lpwstr>niSxrCxkELLRRBlqq3B4vZeB+htZr0a5N/9DN6CjJboIJ2yXXBjNSTefvQSGIj8M1AdijebsjFRkIBCr/APmbUsdTcRvjir1PEe39BC7gZo3BO77gGGQifM0jiAHJGxoBJWGP8RhmDRlw+yq8RpK/4u+NPoiiksAntZ/PiCBEua3IsbChG5nOFCFphXry442V+yrHNmJsFzukOxheAkLa1xJPvHeVmbptXbpyGjUcmVslXR1LcTFNN6bXuyjtiy</vt:lpwstr>
  </property>
  <property fmtid="{D5CDD505-2E9C-101B-9397-08002B2CF9AE}" pid="33" name="x1ye=36">
    <vt:lpwstr>0JFvCK36pWk+OWhRK1jlimMziClkNqrPIXW55xPXOtrCrfcfU8swThs3M1ckvuiUsI2ntnelCSVe980wxCvw+r0Z9i1ZDrNmsgwizWhhPgEVMYrXTwGdeEqH2aTIxelSSfnpTQDY7x/e3Gv0ll1llAovoDKG3qT97uCfrbId+4TnbgzCXKt/2n46fWmjDhezFnZgFDwfUty2/SPQMxT9qARvVg/JgdxR5K85piunVGLvnUMlL3BsEpiEOt4S0JW</vt:lpwstr>
  </property>
  <property fmtid="{D5CDD505-2E9C-101B-9397-08002B2CF9AE}" pid="34" name="x1ye=37">
    <vt:lpwstr>PYscbS+lgHRuvvATl77Yimqs9y0BFD1hs4vVppTszXaMJm90b10QDzn3u2xLDoJw0tsbbeAjOwd1fH63ynA1AaanZbSLceugqS1xfuWD/+JznKry9VvV28L8S/JSo6t8IGgpSGNDN6kh655Ux7sSYbrULYeEcPVcAwP5IbsJNnexAZYIEeZ/JAJ5LUTdCHwx6g4IcALNHuvaU/kG2AuVqhdiiPvAFOUZIAHjW3VUO1VejkcvDQHv+8K4pD2794d</vt:lpwstr>
  </property>
  <property fmtid="{D5CDD505-2E9C-101B-9397-08002B2CF9AE}" pid="35" name="x1ye=38">
    <vt:lpwstr>09716oQRTMhjmGmHSVLqmEJTyWILDiu6aY3iBigmPrl207lS6lU/pwEcwGGbJLasOkqJDCbv25CwYyhre7xlY/9MVSjVM/vQEU2SnyZrYpUEoxXHRGpnvGuxzQ/wAGbQuwjOWfFU7Gz1GlUcEoTmdiiOINuk1NAsjrkTsjct9Ss3GvOcoN6JvZ+I+jsPJu3tFLJL6qC2Fxl2JPZdCWJx2jjgVgDQm+1grY6AhTsYUAgYBtWfk9T1WBtntEgsBGw</vt:lpwstr>
  </property>
  <property fmtid="{D5CDD505-2E9C-101B-9397-08002B2CF9AE}" pid="36" name="x1ye=39">
    <vt:lpwstr>DayztLbrr9ppZB+mLDA1FW12jGo3WScb8Pf7KVX/1U/wPvkYz2F+s9mQNjcTdEaUtIZrSOnavcGTllmvs4mejDo/m6ZqZU4u2UgwvDpXC9selQ6GZsqFjNOK38OUfvtV49w9Hhtf/49b6jAEXAvQhJxQkkJv+h3+NBfW9iHRe8ml9GTaDcMhths1AgSA8FJ1csfbYzAA+TBcKF/YMgtueqI78sxnLNmu4OnmnL+0WepYvNubAeZbRa0/sV6vP31</vt:lpwstr>
  </property>
  <property fmtid="{D5CDD505-2E9C-101B-9397-08002B2CF9AE}" pid="37" name="x1ye=4">
    <vt:lpwstr>HwK9WewDxp4rlwzOEpHEykBsNyEWE4K8UFRF0Tiwwjac1+zfPvejVsf8coKXQjGSD91lsDLx9nRrPhB7dfzEKVj4vRfG61AohC8+81lIhfawR9dha6tOkKZ9K4n7nIW5T+VPdU1soXUQj0Ho26xqWQWKLlBS9VCipUn+Zg3U5zan39CWBquvfWjup9gRSCAwn6fPe90+N0riJEIsyjGvEFR/OwcT6RMaPwAdVan+RfbqKp+u2V82rQLs8LX1pAf</vt:lpwstr>
  </property>
  <property fmtid="{D5CDD505-2E9C-101B-9397-08002B2CF9AE}" pid="38" name="x1ye=40">
    <vt:lpwstr>YrpvUxW3T/c30zk7ThtLUIH8oDLJ88gdumGG+lc/sNb+gPrgi+WpYqKCAbNIU6dMs+a0bi2XgO626+aWwYPBykgSEHxkgw84QWcrZ9L0fG9NVcZLerCs5mjkGj2wjzso9y+gwF2ybm/9gcFandE3fly/fDhm9H76uyZeiSNF8J3z765wve4LVvCpTbp+tYMXPzZuy262uCsHvvXAOsDH4qNi+v5wuOPSh1irOtP/e+tsz1uP+0Tg4AHEMhzi/Wa</vt:lpwstr>
  </property>
  <property fmtid="{D5CDD505-2E9C-101B-9397-08002B2CF9AE}" pid="39" name="x1ye=41">
    <vt:lpwstr>uAL87DvW8qe7Ougs1u+sqCZVcokGHtjwBTih9vBRMdZ3bn12T35TlhSodeSVr+wKlYxgUxfKkmb8u9/GLnk6BmmEbvVnr9RH23utPQ4UhnCZPqm0+xFAHv0dhn5Yzbfu6ZWDmd5eaO+XiEFveQa0ZBZyqxxA02orpi54EnPrpoZVXBEXN+xN63SInE44DVzGzvdiw+g4nUONfovdRbf3UOBgV82/aXKPgHp6a43hkADNWGC35c1lDiRQKurAvd7</vt:lpwstr>
  </property>
  <property fmtid="{D5CDD505-2E9C-101B-9397-08002B2CF9AE}" pid="40" name="x1ye=42">
    <vt:lpwstr>wLZ0JWFLLidC+K29eqVReYMJePfLmSiay2PzMY2rwwltzNja1SinosjnfI8nEcWXg0NdmeyL7YHujAwmZSpHW80alhN6h1A0Ztwt/XwySjrwtdauRjBCgWATKxwI0alye/+fcq87zZ7godD16Q31WtNrkLI80lTDMtVrp3nPH0JvSsMVBbcDL9Q9YIzQOgrpPK5IzoL77Zmm56kRAtdWvDdFui42lmS9/CKNlSR8UQwpTvSWwKA5TfolUsDdp7F</vt:lpwstr>
  </property>
  <property fmtid="{D5CDD505-2E9C-101B-9397-08002B2CF9AE}" pid="41" name="x1ye=43">
    <vt:lpwstr>ucbLsiEjMNpp40d0yVq192vwbH5E85vUz6LwNVCRNNN6AXqlYOO25uUhE+Yn72V1WA3IWtZ8V+2o6Su2KW+rG2PRqfvoNjo7pTOtRfmbO2s9hlmaSQ/7twoybRb29Sq+kNsIErSpzyQ/pi+cqCwfGPulZXF5t5n9ZDGadHnlxCPOu2C7e7dYQJNlwEkc/jua8zQI31Nl1tUGbUIRQvEpejLV+pyA/g2Cv6etGEe9++Sa5trVxZxD1dAoxcHNkj2</vt:lpwstr>
  </property>
  <property fmtid="{D5CDD505-2E9C-101B-9397-08002B2CF9AE}" pid="42" name="x1ye=44">
    <vt:lpwstr>AiH1n1pPufRvrXHh/or+y2vOsvlYZS4yjMLmkGNOCD6MJ3Qcpeh8X7lZ+3dC/mIVbGqh8YztH2S2ORkaVpyXWLqT4t8j8vqAx+FF8cITxztFDPrkM+hOHhWrW39qBUOpmaA2u8N7JB0fLQCcOSdV0iG9jmY2+T47HK0DpcUfaZd/0GdWe6QMvnCIRsVU7kwzhPp77mO2NOMPXlq/Q614z16KZb4gwUE6fQ9nMR3d4QCs/lobjcv6ZtCQETH5Fw+</vt:lpwstr>
  </property>
  <property fmtid="{D5CDD505-2E9C-101B-9397-08002B2CF9AE}" pid="43" name="x1ye=45">
    <vt:lpwstr>4TqwIvWYKRmLcyTgDdXPQu6N/RdKDF25QfthCMrdc00g0jH+ipfitkThsBYZ8+E0HzamqfMB3MMVWdkq4VHvUXw9H3UpsXMfSJsstxiMZSbndzIRB+ec9nwpcuozMN0Ybmrt2ehdnN3qbjD/pplaRmKkh3BPCjrPTGMwTd4YIgBBPv/+++pQdE8eK7VQ1KbsOljYMRyuPqUoCuzbIPL3c4l6HML9SBc23Lzds1O1UN9FYzzXbPz9HeEIK5B9OaG</vt:lpwstr>
  </property>
  <property fmtid="{D5CDD505-2E9C-101B-9397-08002B2CF9AE}" pid="44" name="x1ye=46">
    <vt:lpwstr>3W+D9L9D4c8T/JSnM/vi7YQrwI13Y3Fdb8k/laMgetkwFPd7090CFNfe1bac779yrJT29/6k6fmbw0HZyzfrJoBDfUC607RewpyKPnuJxg7YfGbUh8bNbUskxfLHJ4JnlTXXbZGoJO7qi+ceD4BU4ca2ZLXh8KSRE01664YWRFGur8+TiVUyERtXfsYbHRj8eB4V74Vj3x4W94vWedqB07Xj7wbBxWVQ9dCjS+u6BSorMs6BFXFupRuch5sgh7X</vt:lpwstr>
  </property>
  <property fmtid="{D5CDD505-2E9C-101B-9397-08002B2CF9AE}" pid="45" name="x1ye=47">
    <vt:lpwstr>6LHDR6nEUHli2+q+n/wUGaJvHV/Lf3N1d3EBXteyAxDqcK0okdxdRHpmw2v5fVzjPNmFuGjziPCDFGZB9TimZPM8YJ57FUOgxAzwAwSI6B9L6werLSpyw5dy73H8fSiqiTNSMd4ersfASCsx9eXqk4BBLdcfPL4W4nTALp9bT2Ol997v5XFgibJoX6LYkgIy8aFG4ilpDw8c4UwlC5TflBO9zO2YKdTbkK065QaLwS3zocPTlu0C4LZVdP8Us1l</vt:lpwstr>
  </property>
  <property fmtid="{D5CDD505-2E9C-101B-9397-08002B2CF9AE}" pid="46" name="x1ye=48">
    <vt:lpwstr>TPUsn2JRWNQkYaYhksWXDhCgWMQv5e3fIA25NAy68yccqTezLF0VK+9c9W/ppX7c7rCYfGSP6kOkAtdbR3zUN8Fh44csiGhI8Uw7WEVUCq8Yp1W2MMR98SbRze2RqpO3WpopS/meUyNPXXosReRNwJ9xdT/P5yS6v5TGnLQbCmrKgMLpz5GDvlxiKFvHUHRsZ1+mfVJxaGDBwINHwUUwOFP45RM9vzUt2Ah+QE1MVYpN1WsGsO0IzNDOz1LMm/V</vt:lpwstr>
  </property>
  <property fmtid="{D5CDD505-2E9C-101B-9397-08002B2CF9AE}" pid="47" name="x1ye=49">
    <vt:lpwstr>Dh4/EyKdRZeWedZ9yN0LD6Gz++5F3t7UbtdlJzlAMemTf5M6uXxRHsLXOhRoOiKA9D5ZVkNmXI5MGjsbxYFbjx6z5iAUQ+PV4sc6hduXWD8uU6lvRhMykWSPCM5U0oYWQ0xKczVqQFyTajVSfiHiqVgQelBuW9z+PD/taqKjSapWGrn/yETYtaGgeKVQCwLzQdrQ2MOOncEeAOjBUo6O7zE1tIpxflNACTaf5T3Dqb9UVAoaPYNuctaetrIhxUV</vt:lpwstr>
  </property>
  <property fmtid="{D5CDD505-2E9C-101B-9397-08002B2CF9AE}" pid="48" name="x1ye=5">
    <vt:lpwstr>CWKudcIkSmL9tbUgkOZu5Zz4HiJH9Cb47ARhQpg+qczBouFWAQmMVQfjrOkfJyn+6SbMC/wWVFcY0HwRh4Sa949X46mgd40g52OLP/mc3NBLfq8T5QlZ4lNTcSoFWlZHQXoTvOHjbZPZCC02X3C0+vZf0mgsVAjY9JBsAeaIHuF65YUputbY6ZeaD+jq+PfUxmL8mD6bK5xSP70w9MgPETcn8aCLnxUyDGNzJVlGRcKQAs2Gaq26fuDlLfxg08T</vt:lpwstr>
  </property>
  <property fmtid="{D5CDD505-2E9C-101B-9397-08002B2CF9AE}" pid="49" name="x1ye=50">
    <vt:lpwstr>Z013W7DIQHwd689i+E7o4J8dhrcDcJqt5V0w9oSn5P6nUeb62rMEfYwcrxGIJOOPi41OBvmrcScWun3kReSN3k14JnyUfXM0XG9bMxiOaD1JO66ojdy9Vay+bBsXIECgpibEYcXn+Su0Ps3ByWnn2d+OlhVLoG4mIEfWrnTxBR2iB+Cc7zgOjt4TLM5cFWf7XWSj0I5VYjRJ+g+xV+KrYyO5s2eAFUO1JyjXdnenRGD8XPcUPiz/DZi0nsswT/x</vt:lpwstr>
  </property>
  <property fmtid="{D5CDD505-2E9C-101B-9397-08002B2CF9AE}" pid="50" name="x1ye=51">
    <vt:lpwstr>MMfP1Py7H4nDQ3+TWAtW+11T4QZm/DblBH3iybKHdNZpxU0nEhcOgF7wXmGOdpbjbsGSh4Nb5WbClgDU8v2b4MMZz1KtsWxTyY2HfYNju82i83On2J/bzl8SuDyqHOj/OZa5mhoTbnzWYviPFWLfaj5DuSYARJ7Ln2UfoQqx240AWmPSNpmWAvPXmcLlrkqwEz2MLsFnAGisId3M1G4UX/fZb2jAtjLxV9NlMoPfeJ5wFaLio2m4xr98AqCI/0/</vt:lpwstr>
  </property>
  <property fmtid="{D5CDD505-2E9C-101B-9397-08002B2CF9AE}" pid="51" name="x1ye=52">
    <vt:lpwstr>b011RhgZsqgc5O6p7hmii6hyOc9SxAWuNjDcPzn0kyOwBsP1Nx2iM0CW0Xv85eykcuwKelSdL9O0uFO/4vdnRQQY6vSG0ISuNpAM8Mu8Sg5JO7Nt8QIiSZfhtasxISazXXo/BfBK1gODFeRsDs8TooT+mDZG9ILB9dPkAYl9OWZxXpvN0Gmb8q5rdNgfMql+tGKcIBhyM8YyNKzR3yli2txLI4P5nCPPJHWPv4QFOEItZrYHZCNBAqbpNhOfV5K</vt:lpwstr>
  </property>
  <property fmtid="{D5CDD505-2E9C-101B-9397-08002B2CF9AE}" pid="52" name="x1ye=53">
    <vt:lpwstr>PG0hEG3rE6whXnl9JhrhWpKJ9lwV7PrNHsnqyvBo5M+NrYdEfYGw0BQwE371lVqp/YZaGw0yR1L4GKDoQGTdE8xE1mYNHLK04/HFB0gaCVGXWfQM5WKek1lpv15VGagH4kDK98FncAZ1ef34nk7nVarPilmc4Byyy2WRH+SOrYYRLU7vin+hgAea3D1NaaGmp5l0ESB3t0TuHx3v5RxNbrl1xq+TmV5yUT7yPWE4/quVZMu7JrQm5uAh4yNdcaw</vt:lpwstr>
  </property>
  <property fmtid="{D5CDD505-2E9C-101B-9397-08002B2CF9AE}" pid="53" name="x1ye=54">
    <vt:lpwstr>evKDHNXAoU5FQUwKmP97jzuRH0Ai/9wYVZTPc52jedfWSXhPq4i4v30DmaU63G3AknaKxCK5MA7u6dQ19160VtBL15NWEcWMUBExJSYmXsCjgjDRYwhhC1Qj0BrwGoQ2QgSKd+IoblOQPDAMzAVQhnPPpKpOzjunrJ4B+X9BM7GV70hVe2bx1aMnUI/lLORxyk/1HTDu5DYqMfmkQYKHQ1m0qmq+ThA+h4Yn426GLOg9YlNE8M+jpw1hb6uk3kI</vt:lpwstr>
  </property>
  <property fmtid="{D5CDD505-2E9C-101B-9397-08002B2CF9AE}" pid="54" name="x1ye=55">
    <vt:lpwstr>XmUIcsVoI07XZm6bcus6L9Th+V0LBUEbWtjUV3dtKxQjQF2gbbuVo69GtoWAWkSx6njCZAhU/ccLrccM67pziwI/42rrapPnFTtn1UDhWU2EBF5N/a77m5NqS6t8u5XloPeRMDs5gqjlHbNBej9QLhAx6hbOiaNAODnFDwVze/jZKklgtTWGQXM0Jahv1xCniLu/PmFibdyqaPA6oKgkFNR/8w/qj6Vn07ZCysYJ/EA0dHqTUNhQTeHVb4Z7e1l</vt:lpwstr>
  </property>
  <property fmtid="{D5CDD505-2E9C-101B-9397-08002B2CF9AE}" pid="55" name="x1ye=56">
    <vt:lpwstr>zZER8YjarZ6E81VmSIDV5a+S7zAuDOYjeVLisY4bIUSB0sbw0Ml7MTx/EV09HsFqQ0AB3iDPsif7Q1Ou8AFXfqR4ewK2tKVIyw60krfqROZmzlijQC1lSURAv1uSYIPKZur2OYkXwiJk9fucl1qX+lfeeb0KRo9B+KPiQzdva8qNNWDnBTm09kJ9IG4OTXqrc3wPO0ugqigAnYUNPcFtT3tu2O+HxQ0v52uXVQj77Ipg3ELbYJvEuBAtFORAyYv</vt:lpwstr>
  </property>
  <property fmtid="{D5CDD505-2E9C-101B-9397-08002B2CF9AE}" pid="56" name="x1ye=57">
    <vt:lpwstr>h5KGCNWfI3wf6h3ULJlXU4fsmT2swCiYLSkA962tyCi+/w/lrKLMisl5LxLw8zRsjPBd/vJArYTX7fjDaS5ts23CpuFC1/ZDSS9IwhxGxy9SxEx3zL5EmZb9Z4YEQDpU4O6HqtRpZ57///gfwpjMJuDgAAA==</vt:lpwstr>
  </property>
  <property fmtid="{D5CDD505-2E9C-101B-9397-08002B2CF9AE}" pid="57" name="x1ye=6">
    <vt:lpwstr>vfxGQ4DXA1rAVDqMyP8W1c4N9S3Gg1/yHHltC9xulbxEM57ODG1Bv0JTF/h3tZroKL7AWFvOdgLXyMszI4JxcXdQ8s7kXjuFkPaFSfMAho6nDDRV6cUBRywk1WCqPKwBUqE544PfSkT1lBttbM0o81YR0K3gvautWZwsHea65RHvyZNjkiAgaHbacnV6VMT61RYWei2hZ+psSV7w0TSGRT9Ju+dR/7RC1WUd6zpUeZpPs0ZOjdRgoEPpifSOCGF</vt:lpwstr>
  </property>
  <property fmtid="{D5CDD505-2E9C-101B-9397-08002B2CF9AE}" pid="58" name="x1ye=7">
    <vt:lpwstr>UCnu/wQUenUYF2E4OSvkz2QB3k6HFbHCAkF5N9G8id6GPXX/taAug9PXFHdlZO5b4N1tj04Flyyy/5ehHgiaBkHwMJJ3al4mAe7in+h7wjij31xlpyAuebmkTuNn5Mzq4WhgHIKnRZnoC0Ci7Jol8S5RHQywniCaXmyb+3rPi2dNEP7B276WlhH6PUAt9Rt48ZAMI4nR4Nh9l1eUzOgWoZ8WUmMsFYJS8c+Bm0BCQICrZ47x/Klfxl0OIArdoqy</vt:lpwstr>
  </property>
  <property fmtid="{D5CDD505-2E9C-101B-9397-08002B2CF9AE}" pid="59" name="x1ye=8">
    <vt:lpwstr>NJo8WzHQtUHazQQy0nUNlkT4YBJVERukcim9NRBf8OE4v7rdrVWgTyGpwVvKz9vKGtQHgY5V1g7elREiR63pZlaokRLqFjy2ocXx22FETyw41azG+SUSBQzvtfEdQIu+8rdBg04d0TFR2uQI/wt+aS8gdDgPUazhDhGMFCEEaX+S+ADxXYpLwJsRe8e8ixAnb1l6TAOSvaHUyRFCPLzBODXwI2NLW40iLRt3mvDO93QVr2B/hEuKQrETLZaoWNC</vt:lpwstr>
  </property>
  <property fmtid="{D5CDD505-2E9C-101B-9397-08002B2CF9AE}" pid="60" name="x1ye=9">
    <vt:lpwstr>uEerJQzt5f9esz2pociz6um44ncQwVBLTqiGzzEnKgbtZz2BtMp96h/kR+7gwo+SL4FM2Ez6h8d7d5iYNzd/L+Fjvt0biNU2vQavc4iIOfdQvq8yS85O2RuX6Oik52se2/aFwCr5LXAhuYcic0Co8IKMCorPI+GHqn1HxICe/IvqHPZai3X/JFWqAFH82PXTtvuGOcM1g895AJ6t+piM7HlwUS5cawSkdmsnUAf+ln61QiqPcYqk1j0g6jBNo4p</vt:lpwstr>
  </property>
</Properties>
</file>